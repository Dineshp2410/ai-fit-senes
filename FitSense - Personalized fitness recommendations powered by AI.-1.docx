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settings.xml" ContentType="application/vnd.openxmlformats-officedocument.wordprocessingml.settings+xml"/>
  <Override PartName="/word/ink/ink1.xml" ContentType="application/inkml+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pStyle w:val="1"/>
        <w:spacing w:before="480"/>
        <w:rPr>
          <w:b/>
          <w:bCs/>
          <w:sz w:val="46"/>
          <w:szCs w:val="46"/>
          <w:rtl/>
        </w:rPr>
      </w:pPr>
      <w:bookmarkStart w:id="0" w:name="_heading=h.c4meludd3f1e"/>
      <w:bookmarkEnd w:id="0"/>
      <w:r>
        <w:rPr>
          <w:b/>
          <w:bCs/>
          <w:sz w:val="32"/>
          <w:szCs w:val="32"/>
          <w:rtl/>
        </w:rPr>
        <w:t xml:space="preserve">FitSense - Personalized fitness recommendations powered by AI. </w:t>
      </w:r>
      <w:r>
        <w:rPr>
          <w:b/>
          <w:bCs/>
          <w:sz w:val="46"/>
          <w:szCs w:val="46"/>
          <w:rtl/>
        </w:rPr>
        <w:t xml:space="preserve"> </w:t>
      </w:r>
    </w:p>
    <w:p>
      <w:pPr>
        <w:pStyle w:val="15"/>
      </w:pPr>
    </w:p>
    <w:p>
      <w:pPr>
        <w:pStyle w:val="15"/>
      </w:pPr>
    </w:p>
    <w:p>
      <w:pPr>
        <w:pStyle w:val="15"/>
      </w:pPr>
      <w:r>
        <w:t xml:space="preserve">                     TEAM ID : SWTID-2026-4126</w:t>
      </w:r>
      <w:bookmarkStart w:id="1" w:name="_GoBack"/>
      <w:bookmarkEnd w:id="1"/>
    </w:p>
    <w:p>
      <w:pPr>
        <w:pStyle w:val="15"/>
      </w:pPr>
      <w:r>
        <w:t xml:space="preserve">                      T</w:t>
      </w:r>
      <w:r>
        <w:drawing>
          <wp:anchor distT="0" distB="0" distL="85723" distR="85723" simplePos="0" relativeHeight="46" behindDoc="0" locked="0" layoutInCell="1" hidden="0" allowOverlap="1">
            <wp:simplePos x="0" y="0"/>
            <wp:positionH relativeFrom="character">
              <wp:posOffset>-51117</wp:posOffset>
            </wp:positionH>
            <wp:positionV relativeFrom="line">
              <wp:posOffset>106654</wp:posOffset>
            </wp:positionV>
            <wp:extent cx="49868" cy="44788"/>
            <wp:effectExtent l="0" t="0" r="0" b="0"/>
            <wp:wrapNone/>
            <wp:docPr id="1" name="对象 1"/>
            <wp:cNvGraphicFramePr>
              <a:graphicFrameLocks noChangeAspect="0" noSelect="1"/>
            </wp:cNvGraphicFramePr>
            <a:graphic>
              <a:graphicData uri="http://schemas.microsoft.com/office/word/2010/wordprocessingInk">
                <w14:contentPart bwMode="auto" r:id="rId2">
                  <w14:nvContentPartPr>
                    <w14:cNvContentPartPr/>
                  </w14:nvContentPartPr>
                  <w14:xfrm>
                    <a:off x="0" y="0"/>
                    <a:ext cx="49868" cy="44788"/>
                  </w14:xfrm>
                </w14:contentPart>
              </a:graphicData>
            </a:graphic>
          </wp:anchor>
        </w:drawing>
      </w:r>
      <w:r>
        <w:t>EAM LEADER:DINESH P &amp; dinesha5454s@gmail.com</w:t>
      </w:r>
    </w:p>
    <w:p>
      <w:pPr>
        <w:pStyle w:val="15"/>
      </w:pPr>
      <w:r>
        <w:t xml:space="preserve">                      TEAM MEMBER:MUKESH M &amp; mukeshboopathi77@gmail.com</w:t>
      </w:r>
    </w:p>
    <w:p>
      <w:pPr>
        <w:pStyle w:val="15"/>
      </w:pPr>
      <w:r>
        <w:t xml:space="preserve">                      TEAM MEMBER:MANO M  &amp; manomanog372@gmail.com</w:t>
      </w:r>
    </w:p>
    <w:p>
      <w:pPr>
        <w:pStyle w:val="15"/>
      </w:pPr>
      <w:r>
        <w:t xml:space="preserve">                       TEAM MEMBER:YOGESWARAN  M  &amp; yogiyogesh92341@gmail.com</w:t>
      </w:r>
    </w:p>
    <w:p>
      <w:pPr>
        <w:pStyle w:val="1"/>
        <w:keepNext w:val="0"/>
        <w:keepLines w:val="0"/>
        <w:pageBreakBefore w:val="0"/>
        <w:spacing w:before="480"/>
        <w:rPr>
          <w:b/>
          <w:bCs/>
          <w:sz w:val="46"/>
          <w:szCs w:val="46"/>
        </w:rPr>
      </w:pPr>
      <w:bookmarkStart w:id="2" w:name="_heading=h.7vgzoua6luu1"/>
      <w:bookmarkEnd w:id="2"/>
      <w:r>
        <w:rPr>
          <w:b/>
          <w:bCs/>
          <w:sz w:val="46"/>
          <w:szCs w:val="46"/>
          <w:rtl/>
        </w:rPr>
        <w:t>Description</w:t>
      </w:r>
    </w:p>
    <w:p>
      <w:pPr>
        <w:spacing w:before="240" w:after="240"/>
      </w:pPr>
      <w:r>
        <w:rPr>
          <w:rtl/>
        </w:rPr>
        <w:t xml:space="preserve">The </w:t>
      </w:r>
      <w:r>
        <w:rPr>
          <w:b/>
          <w:bCs/>
          <w:rtl/>
        </w:rPr>
        <w:t xml:space="preserve">FitTrack AI  </w:t>
      </w:r>
      <w:r>
        <w:rPr>
          <w:rtl/>
        </w:rPr>
        <w:t xml:space="preserve"> backend is a secure, scalable, and AI-powered RESTful application developed to simplify workout tracking and provide intelligent fitness recommendations. Built using </w:t>
      </w:r>
      <w:r>
        <w:rPr>
          <w:b/>
          <w:bCs/>
          <w:rtl/>
        </w:rPr>
        <w:t>Node.js</w:t>
      </w:r>
      <w:r>
        <w:rPr>
          <w:rtl/>
        </w:rPr>
        <w:t xml:space="preserve">, </w:t>
      </w:r>
      <w:r>
        <w:rPr>
          <w:b/>
          <w:bCs/>
          <w:rtl/>
        </w:rPr>
        <w:t>Express.js</w:t>
      </w:r>
      <w:r>
        <w:rPr>
          <w:rtl/>
        </w:rPr>
        <w:t xml:space="preserve">, </w:t>
      </w:r>
      <w:r>
        <w:rPr>
          <w:b/>
          <w:bCs/>
          <w:rtl/>
        </w:rPr>
        <w:t>MongoDB</w:t>
      </w:r>
      <w:r>
        <w:rPr>
          <w:rtl/>
        </w:rPr>
        <w:t xml:space="preserve">, and </w:t>
      </w:r>
      <w:r>
        <w:rPr>
          <w:b/>
          <w:bCs/>
          <w:rtl/>
        </w:rPr>
        <w:t>Mongoose</w:t>
      </w:r>
      <w:r>
        <w:rPr>
          <w:rtl/>
        </w:rPr>
        <w:t>, the backend exposes REST APIs that enable secure user authentication, workout management, workout searching, and AI-assisted fitness guidance.</w:t>
      </w:r>
    </w:p>
    <w:p>
      <w:pPr>
        <w:spacing w:before="240" w:after="240"/>
      </w:pPr>
      <w:r>
        <w:rPr>
          <w:rtl/>
        </w:rPr>
        <w:t xml:space="preserve">The application follows the </w:t>
      </w:r>
      <w:r>
        <w:rPr>
          <w:b/>
          <w:bCs/>
          <w:rtl/>
        </w:rPr>
        <w:t>Model-View-Controller (MVC)</w:t>
      </w:r>
      <w:r>
        <w:rPr>
          <w:rtl/>
        </w:rPr>
        <w:t xml:space="preserve"> architecture, making the project modular, maintainable, and scalable. User authentication is implemented using </w:t>
      </w:r>
      <w:r>
        <w:rPr>
          <w:b/>
          <w:bCs/>
          <w:rtl/>
        </w:rPr>
        <w:t>JSON Web Tokens (JWT)</w:t>
      </w:r>
      <w:r>
        <w:rPr>
          <w:rtl/>
        </w:rPr>
        <w:t xml:space="preserve">, while passwords are securely encrypted using </w:t>
      </w:r>
      <w:r>
        <w:rPr>
          <w:b/>
          <w:bCs/>
          <w:rtl/>
        </w:rPr>
        <w:t>bcrypt.js</w:t>
      </w:r>
      <w:r>
        <w:rPr>
          <w:rtl/>
        </w:rPr>
        <w:t xml:space="preserve"> before storage in MongoDB. Every protected API validates the JWT token through middleware before allowing access to sensitive resources.</w:t>
      </w:r>
    </w:p>
    <w:p>
      <w:pPr>
        <w:spacing w:before="240" w:after="240"/>
      </w:pPr>
      <w:r>
        <w:rPr>
          <w:rtl/>
        </w:rPr>
        <w:t xml:space="preserve">One of the key features of the project is its integration with </w:t>
      </w:r>
      <w:r>
        <w:rPr>
          <w:b/>
          <w:bCs/>
          <w:rtl/>
        </w:rPr>
        <w:t>Google Gemini AI</w:t>
      </w:r>
      <w:r>
        <w:rPr>
          <w:rtl/>
        </w:rPr>
        <w:t>, which provides personalized workout recommendations based on a user's age, fitness goals, and workout experience. The AI module also generates fitness insights by analyzing workout statistics such as total workouts completed, average workout duration, and calories burned.</w:t>
      </w:r>
    </w:p>
    <w:p>
      <w:pPr>
        <w:spacing w:before="240" w:after="240"/>
      </w:pPr>
      <w:r>
        <w:rPr>
          <w:rtl/>
        </w:rPr>
        <w:t>The backend returns standardized JSON responses, making it suitable for integration with web, mobile, and third-party applications. Proper error handling, input validation, route protection, and modular service implementation ensure the application is reliable, secure, and easy to extend.</w:t>
      </w:r>
    </w:p>
    <w:p>
      <w:pPr>
        <w:pStyle w:val="1"/>
        <w:keepNext w:val="0"/>
        <w:keepLines w:val="0"/>
        <w:pageBreakBefore w:val="0"/>
        <w:spacing w:before="480"/>
        <w:rPr>
          <w:b/>
          <w:bCs/>
          <w:sz w:val="46"/>
          <w:szCs w:val="46"/>
        </w:rPr>
      </w:pPr>
      <w:bookmarkStart w:id="3" w:name="_heading=h.f3d7h09cr0zw"/>
      <w:bookmarkEnd w:id="3"/>
      <w:r>
        <w:rPr>
          <w:b/>
          <w:bCs/>
          <w:sz w:val="46"/>
          <w:szCs w:val="46"/>
          <w:rtl/>
        </w:rPr>
        <w:t>Scenario-Based Case Study</w:t>
      </w:r>
    </w:p>
    <w:p>
      <w:pPr>
        <w:pStyle w:val="2"/>
        <w:keepNext w:val="0"/>
        <w:keepLines w:val="0"/>
        <w:pageBreakBefore w:val="0"/>
        <w:spacing w:after="80"/>
        <w:rPr>
          <w:b/>
          <w:bCs/>
          <w:sz w:val="34"/>
          <w:szCs w:val="34"/>
        </w:rPr>
      </w:pPr>
      <w:bookmarkStart w:id="4" w:name="_heading=h.wtt54h26nbre"/>
      <w:bookmarkEnd w:id="4"/>
      <w:r>
        <w:rPr>
          <w:rFonts w:ascii="Roboto Mono" w:eastAsia="Roboto Mono" w:cs="Roboto Mono" w:hAnsi="Roboto Mono"/>
          <w:b/>
          <w:bCs/>
          <w:sz w:val="26"/>
          <w:szCs w:val="26"/>
          <w:rtl/>
        </w:rPr>
        <w:t>Background</w:t>
      </w:r>
    </w:p>
    <w:p>
      <w:pPr>
        <w:spacing w:before="240" w:after="240"/>
      </w:pPr>
      <w:r>
        <w:rPr>
          <w:rtl/>
        </w:rPr>
        <w:t>Rahul is a fitness enthusiast who exercises regularly but records his workouts manually using notebooks and spreadsheets. Although he maintains consistency in his fitness routine, he finds it difficult to organize workout history, monitor progress, and determine whether his exercise habits align with his fitness goals. He also lacks professional guidance when deciding which workouts are best suited for his current fitness level.</w:t>
      </w:r>
    </w:p>
    <w:p>
      <w:pPr>
        <w:pStyle w:val="2"/>
        <w:keepNext w:val="0"/>
        <w:keepLines w:val="0"/>
        <w:pageBreakBefore w:val="0"/>
        <w:spacing w:after="80"/>
        <w:rPr>
          <w:b/>
          <w:bCs/>
          <w:sz w:val="34"/>
          <w:szCs w:val="34"/>
        </w:rPr>
      </w:pPr>
      <w:bookmarkStart w:id="5" w:name="_heading=h.25n7hp8v09z5"/>
      <w:bookmarkEnd w:id="5"/>
    </w:p>
    <w:p>
      <w:pPr>
        <w:pStyle w:val="2"/>
        <w:keepNext w:val="0"/>
        <w:keepLines w:val="0"/>
        <w:pageBreakBefore w:val="0"/>
        <w:spacing w:after="80"/>
        <w:rPr>
          <w:b/>
          <w:bCs/>
          <w:sz w:val="34"/>
          <w:szCs w:val="34"/>
        </w:rPr>
      </w:pPr>
      <w:bookmarkStart w:id="6" w:name="_heading=h.269uez66thed"/>
      <w:bookmarkEnd w:id="6"/>
      <w:r>
        <w:rPr>
          <w:rFonts w:ascii="Roboto Mono" w:eastAsia="Roboto Mono" w:cs="Roboto Mono" w:hAnsi="Roboto Mono"/>
          <w:b/>
          <w:bCs/>
          <w:sz w:val="26"/>
          <w:szCs w:val="26"/>
          <w:rtl/>
        </w:rPr>
        <w:t>Problem</w:t>
      </w:r>
    </w:p>
    <w:p>
      <w:pPr>
        <w:numPr>
          <w:ilvl w:val="0"/>
          <w:numId w:val="1"/>
        </w:numPr>
        <w:spacing w:before="240" w:after="0"/>
        <w:ind w:left="720" w:hanging="360"/>
      </w:pPr>
      <w:r>
        <w:rPr>
          <w:rtl/>
        </w:rPr>
        <w:t>Difficulty maintaining a centralized record of workouts.</w:t>
      </w:r>
    </w:p>
    <w:p>
      <w:pPr>
        <w:numPr>
          <w:ilvl w:val="0"/>
          <w:numId w:val="1"/>
        </w:numPr>
        <w:spacing w:before="0" w:after="0"/>
        <w:ind w:left="720" w:hanging="360"/>
      </w:pPr>
      <w:r>
        <w:rPr>
          <w:rtl/>
        </w:rPr>
        <w:t>Manual tracking leads to inaccurate workout history.</w:t>
      </w:r>
    </w:p>
    <w:p>
      <w:pPr>
        <w:numPr>
          <w:ilvl w:val="0"/>
          <w:numId w:val="1"/>
        </w:numPr>
        <w:spacing w:before="0" w:after="0"/>
        <w:ind w:left="720" w:hanging="360"/>
      </w:pPr>
      <w:r>
        <w:rPr>
          <w:rtl/>
        </w:rPr>
        <w:t>No secure user authentication for personal fitness records.</w:t>
      </w:r>
    </w:p>
    <w:p>
      <w:pPr>
        <w:numPr>
          <w:ilvl w:val="0"/>
          <w:numId w:val="1"/>
        </w:numPr>
        <w:spacing w:before="0" w:after="0"/>
        <w:ind w:left="720" w:hanging="360"/>
      </w:pPr>
      <w:r>
        <w:rPr>
          <w:rtl/>
        </w:rPr>
        <w:t>Unable to search previous workouts efficiently.</w:t>
      </w:r>
    </w:p>
    <w:p>
      <w:pPr>
        <w:numPr>
          <w:ilvl w:val="0"/>
          <w:numId w:val="1"/>
        </w:numPr>
        <w:spacing w:before="0" w:after="0"/>
        <w:ind w:left="720" w:hanging="360"/>
      </w:pPr>
      <w:r>
        <w:rPr>
          <w:rtl/>
        </w:rPr>
        <w:t>No personalized workout recommendations.</w:t>
      </w:r>
    </w:p>
    <w:p>
      <w:pPr>
        <w:numPr>
          <w:ilvl w:val="0"/>
          <w:numId w:val="1"/>
        </w:numPr>
        <w:spacing w:before="0" w:after="0"/>
        <w:ind w:left="720" w:hanging="360"/>
      </w:pPr>
      <w:r>
        <w:rPr>
          <w:rtl/>
        </w:rPr>
        <w:t>No insights regarding overall workout performance.</w:t>
      </w:r>
    </w:p>
    <w:p>
      <w:pPr>
        <w:numPr>
          <w:ilvl w:val="0"/>
          <w:numId w:val="1"/>
        </w:numPr>
        <w:spacing w:before="0" w:after="240"/>
        <w:ind w:left="720" w:hanging="360"/>
      </w:pPr>
      <w:r>
        <w:rPr>
          <w:rtl/>
        </w:rPr>
        <w:t>Time-consuming manual calculation of calories burned and workout duration.</w:t>
      </w:r>
    </w:p>
    <w:p>
      <w:pPr>
        <w:pStyle w:val="2"/>
        <w:keepNext w:val="0"/>
        <w:keepLines w:val="0"/>
        <w:pageBreakBefore w:val="0"/>
        <w:spacing w:after="80"/>
        <w:rPr>
          <w:b/>
          <w:bCs/>
          <w:sz w:val="34"/>
          <w:szCs w:val="34"/>
        </w:rPr>
      </w:pPr>
      <w:bookmarkStart w:id="7" w:name="_heading=h.2r9jrp5m15n0"/>
      <w:bookmarkEnd w:id="7"/>
      <w:r>
        <w:rPr>
          <w:rFonts w:ascii="Roboto Mono" w:eastAsia="Roboto Mono" w:cs="Roboto Mono" w:hAnsi="Roboto Mono"/>
          <w:b/>
          <w:bCs/>
          <w:sz w:val="26"/>
          <w:szCs w:val="26"/>
          <w:rtl/>
        </w:rPr>
        <w:t>Solution</w:t>
      </w:r>
    </w:p>
    <w:p>
      <w:pPr>
        <w:spacing w:before="240" w:after="240"/>
      </w:pPr>
      <w:r>
        <w:rPr>
          <w:rtl/>
        </w:rPr>
        <w:t xml:space="preserve">The </w:t>
      </w:r>
      <w:r>
        <w:rPr>
          <w:b/>
          <w:bCs/>
          <w:rtl/>
        </w:rPr>
        <w:t xml:space="preserve">FitTrack AI  </w:t>
      </w:r>
      <w:r>
        <w:rPr>
          <w:rtl/>
        </w:rPr>
        <w:t xml:space="preserve"> provides a centralized backend system where users can securely register, authenticate, and manage workout records. Users can add, update, delete, retrieve, and search workouts through RESTful APIs. By integrating </w:t>
      </w:r>
      <w:r>
        <w:rPr>
          <w:b/>
          <w:bCs/>
          <w:rtl/>
        </w:rPr>
        <w:t>Google Gemini AI</w:t>
      </w:r>
      <w:r>
        <w:rPr>
          <w:rtl/>
        </w:rPr>
        <w:t>, the application analyzes user information and workout statistics to generate intelligent workout recommendations and personalized fitness insights.</w:t>
      </w:r>
    </w:p>
    <w:p>
      <w:pPr>
        <w:spacing w:before="240" w:after="240"/>
      </w:pPr>
      <w:r>
        <w:rPr>
          <w:rtl/>
        </w:rPr>
        <w:t>The backend follows industry-standard security practices including JWT authentication, password hashing, middleware-based authorization, centralized error handling, and MongoDB schema validation.</w:t>
      </w:r>
    </w:p>
    <w:p>
      <w:pPr>
        <w:pStyle w:val="1"/>
        <w:keepNext w:val="0"/>
        <w:keepLines w:val="0"/>
        <w:pageBreakBefore w:val="0"/>
        <w:spacing w:before="480"/>
        <w:rPr>
          <w:b/>
          <w:bCs/>
          <w:sz w:val="46"/>
          <w:szCs w:val="46"/>
        </w:rPr>
      </w:pPr>
      <w:bookmarkStart w:id="8" w:name="_heading=h.vj4lgcyhykzw"/>
      <w:bookmarkEnd w:id="8"/>
      <w:r>
        <w:rPr>
          <w:b/>
          <w:bCs/>
          <w:sz w:val="46"/>
          <w:szCs w:val="46"/>
          <w:rtl/>
        </w:rPr>
        <w:t>Usage</w:t>
      </w:r>
    </w:p>
    <w:p>
      <w:pPr>
        <w:pStyle w:val="3"/>
        <w:keepNext w:val="0"/>
        <w:keepLines w:val="0"/>
        <w:pageBreakBefore w:val="0"/>
        <w:spacing w:before="280"/>
        <w:rPr>
          <w:b/>
          <w:bCs/>
          <w:color w:val="000000"/>
          <w:sz w:val="26"/>
          <w:szCs w:val="26"/>
        </w:rPr>
      </w:pPr>
      <w:bookmarkStart w:id="9" w:name="_heading=h.xiv0qqj7wp2b"/>
      <w:bookmarkEnd w:id="9"/>
      <w:r>
        <w:rPr>
          <w:b/>
          <w:bCs/>
          <w:color w:val="000000"/>
          <w:sz w:val="26"/>
          <w:szCs w:val="26"/>
          <w:rtl/>
        </w:rPr>
        <w:t>User Usage</w:t>
      </w:r>
    </w:p>
    <w:p>
      <w:pPr>
        <w:spacing w:before="240" w:after="240"/>
      </w:pPr>
      <w:r>
        <w:rPr>
          <w:rtl/>
        </w:rPr>
        <w:t>A registered user can create an account using the registration endpoint and securely log in using email and password. After successful authentication, the backend generates a JWT token that authorizes access to protected APIs.</w:t>
      </w:r>
    </w:p>
    <w:p>
      <w:pPr>
        <w:spacing w:before="240" w:after="240"/>
      </w:pPr>
      <w:r>
        <w:rPr>
          <w:rtl/>
        </w:rPr>
        <w:t>Using authenticated APIs, users can:</w:t>
      </w:r>
    </w:p>
    <w:p>
      <w:pPr>
        <w:numPr>
          <w:ilvl w:val="0"/>
          <w:numId w:val="2"/>
        </w:numPr>
        <w:spacing w:before="240" w:after="0"/>
        <w:ind w:left="720" w:hanging="360"/>
      </w:pPr>
      <w:r>
        <w:rPr>
          <w:rtl/>
        </w:rPr>
        <w:t>Create new workout records.</w:t>
      </w:r>
    </w:p>
    <w:p>
      <w:pPr>
        <w:numPr>
          <w:ilvl w:val="0"/>
          <w:numId w:val="2"/>
        </w:numPr>
        <w:spacing w:before="0" w:after="0"/>
        <w:ind w:left="720" w:hanging="360"/>
      </w:pPr>
      <w:r>
        <w:rPr>
          <w:rtl/>
        </w:rPr>
        <w:t>View all previously completed workouts.</w:t>
      </w:r>
    </w:p>
    <w:p>
      <w:pPr>
        <w:numPr>
          <w:ilvl w:val="0"/>
          <w:numId w:val="2"/>
        </w:numPr>
        <w:spacing w:before="0" w:after="0"/>
        <w:ind w:left="720" w:hanging="360"/>
      </w:pPr>
      <w:r>
        <w:rPr>
          <w:rtl/>
        </w:rPr>
        <w:t>Retrieve a workout by its unique identifier.</w:t>
      </w:r>
    </w:p>
    <w:p>
      <w:pPr>
        <w:numPr>
          <w:ilvl w:val="0"/>
          <w:numId w:val="2"/>
        </w:numPr>
        <w:spacing w:before="0" w:after="0"/>
        <w:ind w:left="720" w:hanging="360"/>
      </w:pPr>
      <w:r>
        <w:rPr>
          <w:rtl/>
        </w:rPr>
        <w:t>Update existing workout information.</w:t>
      </w:r>
    </w:p>
    <w:p>
      <w:pPr>
        <w:numPr>
          <w:ilvl w:val="0"/>
          <w:numId w:val="2"/>
        </w:numPr>
        <w:spacing w:before="0" w:after="0"/>
        <w:ind w:left="720" w:hanging="360"/>
      </w:pPr>
      <w:r>
        <w:rPr>
          <w:rtl/>
        </w:rPr>
        <w:t>Delete unwanted workout records.</w:t>
      </w:r>
    </w:p>
    <w:p>
      <w:pPr>
        <w:numPr>
          <w:ilvl w:val="0"/>
          <w:numId w:val="2"/>
        </w:numPr>
        <w:spacing w:before="0" w:after="0"/>
        <w:ind w:left="720" w:hanging="360"/>
      </w:pPr>
      <w:r>
        <w:rPr>
          <w:rtl/>
        </w:rPr>
        <w:t>Search workouts using workout name, category, or workout date.</w:t>
      </w:r>
    </w:p>
    <w:p>
      <w:pPr>
        <w:numPr>
          <w:ilvl w:val="0"/>
          <w:numId w:val="2"/>
        </w:numPr>
        <w:spacing w:before="0" w:after="0"/>
        <w:ind w:left="720" w:hanging="360"/>
      </w:pPr>
      <w:r>
        <w:rPr>
          <w:rtl/>
        </w:rPr>
        <w:t>Generate AI-powered workout recommendations.</w:t>
      </w:r>
    </w:p>
    <w:p>
      <w:pPr>
        <w:numPr>
          <w:ilvl w:val="0"/>
          <w:numId w:val="2"/>
        </w:numPr>
        <w:spacing w:before="0" w:after="240"/>
        <w:ind w:left="720" w:hanging="360"/>
      </w:pPr>
      <w:r>
        <w:rPr>
          <w:rtl/>
        </w:rPr>
        <w:t>Obtain AI-generated fitness insights based on workout statistics.</w:t>
      </w:r>
    </w:p>
    <w:p/>
    <w:p>
      <w:pPr>
        <w:pStyle w:val="3"/>
        <w:keepNext w:val="0"/>
        <w:keepLines w:val="0"/>
        <w:pageBreakBefore w:val="0"/>
        <w:spacing w:before="280"/>
        <w:rPr>
          <w:b/>
          <w:bCs/>
          <w:color w:val="000000"/>
          <w:sz w:val="26"/>
          <w:szCs w:val="26"/>
        </w:rPr>
      </w:pPr>
      <w:bookmarkStart w:id="10" w:name="_heading=h.v2uheoyeebgq"/>
      <w:bookmarkEnd w:id="10"/>
      <w:r>
        <w:rPr>
          <w:b/>
          <w:bCs/>
          <w:color w:val="000000"/>
          <w:sz w:val="26"/>
          <w:szCs w:val="26"/>
          <w:rtl/>
        </w:rPr>
        <w:t>AI Usage</w:t>
      </w:r>
    </w:p>
    <w:p>
      <w:pPr>
        <w:spacing w:before="240" w:after="240"/>
      </w:pPr>
      <w:r>
        <w:rPr>
          <w:rtl/>
        </w:rPr>
        <w:t>The AI module communicates with Google Gemini using a dedicated service layer.</w:t>
      </w:r>
    </w:p>
    <w:p>
      <w:pPr>
        <w:spacing w:before="240" w:after="240"/>
      </w:pPr>
      <w:r>
        <w:rPr>
          <w:rtl/>
        </w:rPr>
        <w:t>Users provide information such as:</w:t>
      </w:r>
    </w:p>
    <w:p>
      <w:pPr>
        <w:numPr>
          <w:ilvl w:val="0"/>
          <w:numId w:val="3"/>
        </w:numPr>
        <w:spacing w:before="240" w:after="0"/>
        <w:ind w:left="720" w:hanging="360"/>
      </w:pPr>
      <w:r>
        <w:rPr>
          <w:rtl/>
        </w:rPr>
        <w:t>Age</w:t>
      </w:r>
    </w:p>
    <w:p>
      <w:pPr>
        <w:numPr>
          <w:ilvl w:val="0"/>
          <w:numId w:val="3"/>
        </w:numPr>
        <w:spacing w:before="0" w:after="0"/>
        <w:ind w:left="720" w:hanging="360"/>
      </w:pPr>
      <w:r>
        <w:rPr>
          <w:rtl/>
        </w:rPr>
        <w:t>Fitness Goal</w:t>
      </w:r>
    </w:p>
    <w:p>
      <w:pPr>
        <w:numPr>
          <w:ilvl w:val="0"/>
          <w:numId w:val="3"/>
        </w:numPr>
        <w:spacing w:before="0" w:after="240"/>
        <w:ind w:left="720" w:hanging="360"/>
      </w:pPr>
      <w:r>
        <w:rPr>
          <w:rtl/>
        </w:rPr>
        <w:t>Experience Level</w:t>
      </w:r>
    </w:p>
    <w:p>
      <w:pPr>
        <w:spacing w:before="240" w:after="240"/>
      </w:pPr>
      <w:r>
        <w:rPr>
          <w:rtl/>
        </w:rPr>
        <w:t>Gemini processes this information and returns:</w:t>
      </w:r>
    </w:p>
    <w:p>
      <w:pPr>
        <w:numPr>
          <w:ilvl w:val="0"/>
          <w:numId w:val="4"/>
        </w:numPr>
        <w:spacing w:before="240" w:after="0"/>
        <w:ind w:left="720" w:hanging="360"/>
      </w:pPr>
      <w:r>
        <w:rPr>
          <w:rtl/>
        </w:rPr>
        <w:t>Personalized workout plan</w:t>
      </w:r>
    </w:p>
    <w:p>
      <w:pPr>
        <w:numPr>
          <w:ilvl w:val="0"/>
          <w:numId w:val="4"/>
        </w:numPr>
        <w:spacing w:before="0" w:after="0"/>
        <w:ind w:left="720" w:hanging="360"/>
      </w:pPr>
      <w:r>
        <w:rPr>
          <w:rtl/>
        </w:rPr>
        <w:t>Weekly exercise suggestions</w:t>
      </w:r>
    </w:p>
    <w:p>
      <w:pPr>
        <w:numPr>
          <w:ilvl w:val="0"/>
          <w:numId w:val="4"/>
        </w:numPr>
        <w:spacing w:before="0" w:after="0"/>
        <w:ind w:left="720" w:hanging="360"/>
      </w:pPr>
      <w:r>
        <w:rPr>
          <w:rtl/>
        </w:rPr>
        <w:t>Beginner/Intermediate/Advanced recommendations</w:t>
      </w:r>
    </w:p>
    <w:p>
      <w:pPr>
        <w:numPr>
          <w:ilvl w:val="0"/>
          <w:numId w:val="4"/>
        </w:numPr>
        <w:spacing w:before="0" w:after="0"/>
        <w:ind w:left="720" w:hanging="360"/>
      </w:pPr>
      <w:r>
        <w:rPr>
          <w:rtl/>
        </w:rPr>
        <w:t>Motivational guidance</w:t>
      </w:r>
    </w:p>
    <w:p>
      <w:pPr>
        <w:numPr>
          <w:ilvl w:val="0"/>
          <w:numId w:val="4"/>
        </w:numPr>
        <w:spacing w:before="0" w:after="240"/>
        <w:ind w:left="720" w:hanging="360"/>
      </w:pPr>
      <w:r>
        <w:rPr>
          <w:rtl/>
        </w:rPr>
        <w:t>Safety tips</w:t>
      </w:r>
    </w:p>
    <w:p>
      <w:pPr>
        <w:spacing w:before="240" w:after="240"/>
      </w:pPr>
      <w:r>
        <w:rPr>
          <w:rtl/>
        </w:rPr>
        <w:t>Similarly, users can submit workout statistics including:</w:t>
      </w:r>
    </w:p>
    <w:p>
      <w:pPr>
        <w:numPr>
          <w:ilvl w:val="0"/>
          <w:numId w:val="5"/>
        </w:numPr>
        <w:spacing w:before="240" w:after="0"/>
        <w:ind w:left="720" w:hanging="360"/>
      </w:pPr>
      <w:r>
        <w:rPr>
          <w:rtl/>
        </w:rPr>
        <w:t>Total Workouts</w:t>
      </w:r>
    </w:p>
    <w:p>
      <w:pPr>
        <w:numPr>
          <w:ilvl w:val="0"/>
          <w:numId w:val="5"/>
        </w:numPr>
        <w:spacing w:before="0" w:after="0"/>
        <w:ind w:left="720" w:hanging="360"/>
      </w:pPr>
      <w:r>
        <w:rPr>
          <w:rtl/>
        </w:rPr>
        <w:t>Average Workout Duration</w:t>
      </w:r>
    </w:p>
    <w:p>
      <w:pPr>
        <w:numPr>
          <w:ilvl w:val="0"/>
          <w:numId w:val="5"/>
        </w:numPr>
        <w:spacing w:before="0" w:after="240"/>
        <w:ind w:left="720" w:hanging="360"/>
      </w:pPr>
      <w:r>
        <w:rPr>
          <w:rtl/>
        </w:rPr>
        <w:t>Total Calories Burned</w:t>
      </w:r>
    </w:p>
    <w:p>
      <w:pPr>
        <w:spacing w:before="240" w:after="240"/>
      </w:pPr>
      <w:r>
        <w:rPr>
          <w:rtl/>
        </w:rPr>
        <w:t>The AI module analyzes these values and produces personalized fitness insights.</w:t>
      </w:r>
    </w:p>
    <w:p>
      <w:pPr>
        <w:pStyle w:val="1"/>
        <w:keepNext w:val="0"/>
        <w:keepLines w:val="0"/>
        <w:pageBreakBefore w:val="0"/>
        <w:spacing w:before="480"/>
        <w:rPr>
          <w:b/>
          <w:bCs/>
          <w:sz w:val="46"/>
          <w:szCs w:val="46"/>
        </w:rPr>
      </w:pPr>
      <w:bookmarkStart w:id="11" w:name="_heading=h.6gz6djojsupx"/>
      <w:bookmarkEnd w:id="11"/>
      <w:r>
        <w:rPr>
          <w:b/>
          <w:bCs/>
          <w:sz w:val="46"/>
          <w:szCs w:val="46"/>
          <w:rtl/>
        </w:rPr>
        <w:t>Outcome</w:t>
      </w:r>
    </w:p>
    <w:p>
      <w:pPr>
        <w:spacing w:before="240" w:after="240"/>
      </w:pPr>
      <w:r>
        <w:rPr>
          <w:rtl/>
        </w:rPr>
        <w:t>The AI FitTrack backend significantly improves fitness tracking by eliminating manual record keeping and providing intelligent recommendations based on user activity. Secure authentication ensures that only authorized users can access personal workout data, while AI assistance helps users improve their exercise routines with personalized suggestions.</w:t>
      </w:r>
    </w:p>
    <w:p>
      <w:pPr>
        <w:spacing w:before="240" w:after="240"/>
      </w:pPr>
      <w:r>
        <w:rPr>
          <w:rtl/>
        </w:rPr>
        <w:t>The modular MVC architecture enables easy maintenance and future scalability. The application can later be extended with additional features such as nutrition tracking, BMI calculation, wearable device integration, workout reminders, and fitness analytics dashboards without major architectural changes.</w:t>
      </w:r>
    </w:p>
    <w:p>
      <w:pPr>
        <w:pStyle w:val="1"/>
        <w:keepNext w:val="0"/>
        <w:keepLines w:val="0"/>
        <w:pageBreakBefore w:val="0"/>
        <w:spacing w:before="480"/>
        <w:rPr>
          <w:b/>
          <w:bCs/>
          <w:sz w:val="46"/>
          <w:szCs w:val="46"/>
        </w:rPr>
      </w:pPr>
      <w:bookmarkStart w:id="12" w:name="_heading=h.44ua944ssfbq"/>
      <w:bookmarkEnd w:id="12"/>
    </w:p>
    <w:p>
      <w:pPr>
        <w:pStyle w:val="1"/>
        <w:keepNext w:val="0"/>
        <w:keepLines w:val="0"/>
        <w:pageBreakBefore w:val="0"/>
        <w:spacing w:before="480"/>
        <w:rPr>
          <w:b/>
          <w:bCs/>
          <w:sz w:val="46"/>
          <w:szCs w:val="46"/>
        </w:rPr>
      </w:pPr>
      <w:bookmarkStart w:id="13" w:name="_heading=h.m7uokx3jijgi"/>
      <w:bookmarkEnd w:id="13"/>
      <w:r>
        <w:rPr>
          <w:b/>
          <w:bCs/>
          <w:sz w:val="26"/>
          <w:szCs w:val="26"/>
          <w:rtl/>
        </w:rPr>
        <w:t>1. Software Requirements</w:t>
      </w:r>
    </w:p>
    <w:p>
      <w:pPr>
        <w:spacing w:before="240" w:after="240"/>
      </w:pPr>
      <w:r>
        <w:rPr>
          <w:rtl/>
        </w:rPr>
        <w:t>The FitTrack AI   requires the following software components for development and execution.</w:t>
      </w:r>
      <w:r>
        <w:rPr>
          <w:b/>
          <w:bCs/>
          <w:rtl/>
        </w:rPr>
        <w:t>Operating System:</w:t>
      </w:r>
      <w:r>
        <w:rPr>
          <w:rtl/>
        </w:rPr>
        <w:t xml:space="preserve"> Windows 10/11, macOS, or Linux (supports cross-platform operations).</w:t>
      </w:r>
    </w:p>
    <w:p>
      <w:pPr>
        <w:numPr>
          <w:ilvl w:val="0"/>
          <w:numId w:val="6"/>
        </w:numPr>
        <w:spacing w:line="276" w:lineRule="auto"/>
        <w:ind w:left="720" w:hanging="360"/>
      </w:pPr>
      <w:r>
        <w:rPr>
          <w:b/>
          <w:bCs/>
          <w:rtl/>
        </w:rPr>
        <w:t>Node.js (v16 or above):</w:t>
      </w:r>
      <w:r>
        <w:rPr>
          <w:rtl/>
        </w:rPr>
        <w:t xml:space="preserve"> Runtime ecosystem running server logic and routing infrastructure.</w:t>
      </w:r>
    </w:p>
    <w:p>
      <w:pPr>
        <w:numPr>
          <w:ilvl w:val="0"/>
          <w:numId w:val="6"/>
        </w:numPr>
        <w:spacing w:line="276" w:lineRule="auto"/>
        <w:ind w:left="720" w:hanging="360"/>
      </w:pPr>
      <w:r>
        <w:rPr>
          <w:b/>
          <w:bCs/>
          <w:rtl/>
        </w:rPr>
        <w:t>npm (v8 or above):</w:t>
      </w:r>
      <w:r>
        <w:rPr>
          <w:rtl/>
        </w:rPr>
        <w:t xml:space="preserve"> Node package manager to control operational dependencies.</w:t>
      </w:r>
    </w:p>
    <w:p>
      <w:pPr>
        <w:numPr>
          <w:ilvl w:val="0"/>
          <w:numId w:val="6"/>
        </w:numPr>
        <w:spacing w:line="276" w:lineRule="auto"/>
        <w:ind w:left="720" w:hanging="360"/>
      </w:pPr>
      <w:r>
        <w:rPr>
          <w:b/>
          <w:bCs/>
          <w:rtl/>
        </w:rPr>
        <w:t>Express.js:</w:t>
      </w:r>
      <w:r>
        <w:rPr>
          <w:rtl/>
        </w:rPr>
        <w:t xml:space="preserve"> Lightweight routing web framework to construct backend RESTful entry points.</w:t>
      </w:r>
    </w:p>
    <w:p>
      <w:pPr>
        <w:numPr>
          <w:ilvl w:val="0"/>
          <w:numId w:val="6"/>
        </w:numPr>
        <w:spacing w:line="276" w:lineRule="auto"/>
        <w:ind w:left="720" w:hanging="360"/>
      </w:pPr>
      <w:r>
        <w:rPr>
          <w:b/>
          <w:bCs/>
          <w:rtl/>
        </w:rPr>
        <w:t>MongoDB:</w:t>
      </w:r>
      <w:r>
        <w:rPr>
          <w:rtl/>
        </w:rPr>
        <w:t xml:space="preserve"> Document NoSQL engine storing users, posts, categories, comments, and analytics metrics.</w:t>
      </w:r>
    </w:p>
    <w:p>
      <w:pPr>
        <w:numPr>
          <w:ilvl w:val="0"/>
          <w:numId w:val="6"/>
        </w:numPr>
        <w:spacing w:line="276" w:lineRule="auto"/>
        <w:ind w:left="720" w:hanging="360"/>
      </w:pPr>
      <w:r>
        <w:rPr>
          <w:b/>
          <w:bCs/>
          <w:rtl/>
        </w:rPr>
        <w:t>Postman:</w:t>
      </w:r>
      <w:r>
        <w:rPr>
          <w:rtl/>
        </w:rPr>
        <w:t xml:space="preserve"> API verification toolkit to assert schema validation responses across administrative route shields.</w:t>
      </w:r>
    </w:p>
    <w:p>
      <w:pPr>
        <w:numPr>
          <w:ilvl w:val="0"/>
          <w:numId w:val="6"/>
        </w:numPr>
        <w:spacing w:after="240" w:line="276" w:lineRule="auto"/>
        <w:ind w:left="720" w:hanging="360"/>
      </w:pPr>
      <w:r>
        <w:rPr>
          <w:b/>
          <w:bCs/>
          <w:rtl/>
        </w:rPr>
        <w:t>Code Editor:</w:t>
      </w:r>
      <w:r>
        <w:rPr>
          <w:rtl/>
        </w:rPr>
        <w:t xml:space="preserve"> Visual Studio Code or similar IDE environment.</w:t>
      </w:r>
    </w:p>
    <w:p>
      <w:pPr>
        <w:pStyle w:val="3"/>
        <w:keepNext w:val="0"/>
        <w:keepLines w:val="0"/>
        <w:pageBreakBefore w:val="0"/>
        <w:spacing w:before="0" w:line="276" w:lineRule="auto"/>
        <w:rPr>
          <w:b/>
          <w:bCs/>
          <w:color w:val="000000"/>
          <w:sz w:val="26"/>
          <w:szCs w:val="26"/>
        </w:rPr>
      </w:pPr>
      <w:bookmarkStart w:id="14" w:name="_heading=h.qwbp4kw4s3gy"/>
      <w:bookmarkEnd w:id="14"/>
      <w:r>
        <w:rPr>
          <w:b/>
          <w:bCs/>
          <w:color w:val="000000"/>
          <w:sz w:val="26"/>
          <w:szCs w:val="26"/>
          <w:rtl/>
        </w:rPr>
        <w:t>2. Hardware Requirements</w:t>
      </w:r>
    </w:p>
    <w:p>
      <w:pPr>
        <w:numPr>
          <w:ilvl w:val="0"/>
          <w:numId w:val="7"/>
        </w:numPr>
        <w:spacing w:line="276" w:lineRule="auto"/>
        <w:ind w:left="720" w:hanging="360"/>
      </w:pPr>
      <w:r>
        <w:rPr>
          <w:b/>
          <w:bCs/>
          <w:rtl/>
        </w:rPr>
        <w:t>Processor:</w:t>
      </w:r>
      <w:r>
        <w:rPr>
          <w:rtl/>
        </w:rPr>
        <w:t xml:space="preserve"> Intel Core i5 (8th Gen or above) / AMD Ryzen 5 or equivalent.</w:t>
      </w:r>
    </w:p>
    <w:p>
      <w:pPr>
        <w:numPr>
          <w:ilvl w:val="0"/>
          <w:numId w:val="7"/>
        </w:numPr>
        <w:spacing w:line="276" w:lineRule="auto"/>
        <w:ind w:left="720" w:hanging="360"/>
      </w:pPr>
      <w:r>
        <w:rPr>
          <w:b/>
          <w:bCs/>
          <w:rtl/>
        </w:rPr>
        <w:t>RAM:</w:t>
      </w:r>
      <w:r>
        <w:rPr>
          <w:rtl/>
        </w:rPr>
        <w:t xml:space="preserve"> 8 GB minimum (16 GB recommended for concurrent instances of MongoDB, processing layers, and execution nodes).</w:t>
      </w:r>
    </w:p>
    <w:p>
      <w:pPr>
        <w:numPr>
          <w:ilvl w:val="0"/>
          <w:numId w:val="7"/>
        </w:numPr>
        <w:spacing w:after="240" w:line="276" w:lineRule="auto"/>
        <w:ind w:left="720" w:hanging="360"/>
      </w:pPr>
      <w:r>
        <w:rPr>
          <w:b/>
          <w:bCs/>
          <w:rtl/>
        </w:rPr>
        <w:t>Storage:</w:t>
      </w:r>
      <w:r>
        <w:rPr>
          <w:rtl/>
        </w:rPr>
        <w:t xml:space="preserve"> 1 GB of available disk workspace.</w:t>
      </w:r>
    </w:p>
    <w:p>
      <w:pPr>
        <w:pStyle w:val="1"/>
        <w:keepNext w:val="0"/>
        <w:keepLines w:val="0"/>
        <w:pageBreakBefore w:val="0"/>
        <w:spacing w:before="480"/>
        <w:rPr>
          <w:b/>
          <w:bCs/>
          <w:sz w:val="46"/>
          <w:szCs w:val="46"/>
        </w:rPr>
      </w:pPr>
      <w:bookmarkStart w:id="15" w:name="_heading=h.ipmdsl6uakkd"/>
      <w:bookmarkEnd w:id="15"/>
      <w:r>
        <w:rPr>
          <w:b/>
          <w:bCs/>
          <w:sz w:val="46"/>
          <w:szCs w:val="46"/>
          <w:rtl/>
        </w:rPr>
        <w:t>Epic 1: Project Architecture</w:t>
      </w:r>
    </w:p>
    <w:p/>
    <w:p>
      <w:r>
        <w:drawing>
          <wp:inline distT="114300" distB="114300" distL="114300" distR="114300">
            <wp:extent cx="5943600" cy="3962400"/>
            <wp:effectExtent l="0" t="0" r="0" b="0"/>
            <wp:docPr id="2" name="图片 2"/>
            <wp:cNvGraphicFramePr>
              <a:graphicFrameLocks noChangeAspect="0"/>
            </wp:cNvGraphicFramePr>
            <a:graphic>
              <a:graphicData uri="http://schemas.openxmlformats.org/drawingml/2006/picture">
                <pic:pic>
                  <pic:nvPicPr>
                    <pic:cNvPr id="4" name="图片 4"/>
                    <pic:cNvPicPr/>
                  </pic:nvPicPr>
                  <pic:blipFill>
                    <a:blip r:embed="rId3"/>
                    <a:stretch>
                      <a:fillRect/>
                    </a:stretch>
                  </pic:blipFill>
                  <pic:spPr>
                    <a:xfrm rot="0">
                      <a:off x="0" y="0"/>
                      <a:ext cx="5943600" cy="3962400"/>
                    </a:xfrm>
                    <a:prstGeom prst="rect"/>
                    <a:noFill/>
                    <a:ln w="12700" cmpd="sng" cap="flat">
                      <a:solidFill>
                        <a:srgbClr val="000000"/>
                      </a:solidFill>
                      <a:prstDash val="solid"/>
                      <a:round/>
                    </a:ln>
                  </pic:spPr>
                </pic:pic>
              </a:graphicData>
            </a:graphic>
          </wp:inline>
        </w:drawing>
      </w:r>
    </w:p>
    <w:p>
      <w:pPr>
        <w:spacing w:before="240" w:after="240"/>
      </w:pPr>
      <w:r>
        <w:rPr>
          <w:rtl/>
        </w:rPr>
        <w:t>The FitTrack AI   follows a layered architecture based on the MVC (Model–View–Controller) design pattern. The application separates routing, business logic, database interaction, middleware, and AI services into independent modules, making the project easier to maintain and scale.</w:t>
      </w:r>
    </w:p>
    <w:p>
      <w:pPr>
        <w:spacing w:before="240" w:after="240"/>
      </w:pPr>
      <w:r>
        <w:rPr>
          <w:rtl/>
        </w:rPr>
        <w:t>When a client sends an HTTP request, the Express server receives it and forwards it to the corresponding route. Protected routes first pass through the authentication middleware, which validates the JWT token before granting access. Controllers process validated requests and invoke business logic or AI services as required. Database interactions are handled through Mongoose models, while Google Gemini AI is accessed through a dedicated service layer. Finally, the controller returns a structured JSON response to the client.</w:t>
      </w:r>
    </w:p>
    <w:p>
      <w:pPr>
        <w:spacing w:before="240" w:after="240"/>
      </w:pPr>
      <w:r>
        <w:rPr>
          <w:rtl/>
        </w:rPr>
        <w:t>This layered approach improves modularity, security, and maintainability while ensuring that each component has a single responsibility.</w:t>
      </w:r>
    </w:p>
    <w:p>
      <w:pPr>
        <w:pStyle w:val="3"/>
        <w:keepNext w:val="0"/>
        <w:keepLines w:val="0"/>
        <w:pageBreakBefore w:val="0"/>
        <w:spacing w:before="280"/>
        <w:rPr>
          <w:b/>
          <w:bCs/>
          <w:color w:val="000000"/>
          <w:sz w:val="26"/>
          <w:szCs w:val="26"/>
        </w:rPr>
      </w:pPr>
      <w:bookmarkStart w:id="16" w:name="_heading=h.ax8ltbv39vnu"/>
      <w:bookmarkEnd w:id="16"/>
      <w:r>
        <w:rPr>
          <w:b/>
          <w:bCs/>
          <w:color w:val="000000"/>
          <w:sz w:val="26"/>
          <w:szCs w:val="26"/>
          <w:rtl/>
        </w:rPr>
        <w:t>Overall Architecture Components</w:t>
      </w:r>
    </w:p>
    <w:p>
      <w:pPr>
        <w:numPr>
          <w:ilvl w:val="0"/>
          <w:numId w:val="8"/>
        </w:numPr>
        <w:spacing w:before="240" w:after="0"/>
        <w:ind w:left="720" w:hanging="360"/>
      </w:pPr>
      <w:r>
        <w:rPr>
          <w:rtl/>
        </w:rPr>
        <w:t>Client Application (React / Mobile App / Postman)</w:t>
      </w:r>
    </w:p>
    <w:p>
      <w:pPr>
        <w:numPr>
          <w:ilvl w:val="0"/>
          <w:numId w:val="8"/>
        </w:numPr>
        <w:spacing w:before="0" w:after="0"/>
        <w:ind w:left="720" w:hanging="360"/>
      </w:pPr>
      <w:r>
        <w:rPr>
          <w:rtl/>
        </w:rPr>
        <w:t>Express Server</w:t>
      </w:r>
    </w:p>
    <w:p>
      <w:pPr>
        <w:numPr>
          <w:ilvl w:val="0"/>
          <w:numId w:val="8"/>
        </w:numPr>
        <w:spacing w:before="0" w:after="0"/>
        <w:ind w:left="720" w:hanging="360"/>
      </w:pPr>
      <w:r>
        <w:rPr>
          <w:rtl/>
        </w:rPr>
        <w:t>API Routes</w:t>
      </w:r>
    </w:p>
    <w:p>
      <w:pPr>
        <w:numPr>
          <w:ilvl w:val="0"/>
          <w:numId w:val="8"/>
        </w:numPr>
        <w:spacing w:before="0" w:after="0"/>
        <w:ind w:left="720" w:hanging="360"/>
      </w:pPr>
      <w:r>
        <w:rPr>
          <w:rtl/>
        </w:rPr>
        <w:t>Authentication Middleware</w:t>
      </w:r>
    </w:p>
    <w:p>
      <w:pPr>
        <w:numPr>
          <w:ilvl w:val="0"/>
          <w:numId w:val="8"/>
        </w:numPr>
        <w:spacing w:before="0" w:after="0"/>
        <w:ind w:left="720" w:hanging="360"/>
      </w:pPr>
      <w:r>
        <w:rPr>
          <w:rtl/>
        </w:rPr>
        <w:t>Controllers</w:t>
      </w:r>
    </w:p>
    <w:p>
      <w:pPr>
        <w:numPr>
          <w:ilvl w:val="0"/>
          <w:numId w:val="8"/>
        </w:numPr>
        <w:spacing w:before="0" w:after="0"/>
        <w:ind w:left="720" w:hanging="360"/>
      </w:pPr>
      <w:r>
        <w:rPr>
          <w:rtl/>
        </w:rPr>
        <w:t>Services</w:t>
      </w:r>
    </w:p>
    <w:p>
      <w:pPr>
        <w:numPr>
          <w:ilvl w:val="0"/>
          <w:numId w:val="8"/>
        </w:numPr>
        <w:spacing w:before="0" w:after="0"/>
        <w:ind w:left="720" w:hanging="360"/>
      </w:pPr>
      <w:r>
        <w:rPr>
          <w:rtl/>
        </w:rPr>
        <w:t>Google Gemini AI Service</w:t>
      </w:r>
    </w:p>
    <w:p>
      <w:pPr>
        <w:numPr>
          <w:ilvl w:val="0"/>
          <w:numId w:val="8"/>
        </w:numPr>
        <w:spacing w:before="0" w:after="0"/>
        <w:ind w:left="720" w:hanging="360"/>
      </w:pPr>
      <w:r>
        <w:rPr>
          <w:rtl/>
        </w:rPr>
        <w:t>MongoDB Database</w:t>
      </w:r>
    </w:p>
    <w:p>
      <w:pPr>
        <w:numPr>
          <w:ilvl w:val="0"/>
          <w:numId w:val="8"/>
        </w:numPr>
        <w:spacing w:before="0" w:after="240"/>
        <w:ind w:left="720" w:hanging="360"/>
      </w:pPr>
      <w:r>
        <w:rPr>
          <w:rtl/>
        </w:rPr>
        <w:t>Mongoose Models</w:t>
      </w:r>
    </w:p>
    <w:p>
      <w:pPr>
        <w:spacing w:before="240" w:after="240"/>
      </w:pPr>
      <w:r>
        <w:rPr>
          <w:rtl/>
        </w:rPr>
        <w:t>Each component communicates through well-defined interfaces, ensuring loose coupling and easier future enhancements.</w:t>
      </w:r>
    </w:p>
    <w:p>
      <w:pPr>
        <w:pStyle w:val="1"/>
        <w:keepNext w:val="0"/>
        <w:keepLines w:val="0"/>
        <w:pageBreakBefore w:val="0"/>
        <w:spacing w:before="480"/>
        <w:rPr>
          <w:b/>
          <w:bCs/>
        </w:rPr>
      </w:pPr>
      <w:bookmarkStart w:id="17" w:name="_heading=h.xjj9dfs0yeze"/>
      <w:bookmarkEnd w:id="17"/>
      <w:r>
        <w:rPr>
          <w:b/>
          <w:bCs/>
          <w:rtl/>
        </w:rPr>
        <w:t>Components Definition</w:t>
      </w:r>
    </w:p>
    <w:p>
      <w:pPr>
        <w:spacing w:before="240" w:after="240"/>
      </w:pPr>
      <w:r>
        <w:rPr>
          <w:rtl/>
        </w:rPr>
        <w:t>The FitTrack AI   follows a modular backend architecture in which every component performs a dedicated responsibility. The separation of concerns ensures maintainability, scalability, and efficient execution of requests. Each request passes through multiple layers before reaching the database or AI service, ensuring secure and reliable processing.</w:t>
      </w:r>
    </w:p>
    <w:p>
      <w:pPr>
        <w:pStyle w:val="2"/>
        <w:keepNext w:val="0"/>
        <w:keepLines w:val="0"/>
        <w:pageBreakBefore w:val="0"/>
        <w:spacing w:after="80"/>
        <w:rPr>
          <w:b/>
          <w:bCs/>
          <w:sz w:val="34"/>
          <w:szCs w:val="34"/>
        </w:rPr>
      </w:pPr>
      <w:bookmarkStart w:id="18" w:name="_heading=h.s2ychpkzya76"/>
      <w:bookmarkEnd w:id="18"/>
      <w:r>
        <w:rPr>
          <w:rFonts w:ascii="Roboto Mono" w:eastAsia="Roboto Mono" w:cs="Roboto Mono" w:hAnsi="Roboto Mono"/>
          <w:b/>
          <w:bCs/>
          <w:sz w:val="26"/>
          <w:szCs w:val="26"/>
          <w:rtl/>
        </w:rPr>
        <w:t>1. Client Layer (Frontend/API Consumer)</w:t>
      </w:r>
    </w:p>
    <w:p>
      <w:pPr>
        <w:spacing w:before="240" w:after="240"/>
      </w:pPr>
      <w:r>
        <w:rPr>
          <w:rtl/>
        </w:rPr>
        <w:t>The Client Layer is the entry point of the application. It can be a React application, mobile application, or API testing tool such as Postman. The client sends HTTP requests to the backend server and receives JSON responses.</w:t>
      </w:r>
    </w:p>
    <w:p>
      <w:pPr>
        <w:pStyle w:val="3"/>
        <w:keepNext w:val="0"/>
        <w:keepLines w:val="0"/>
        <w:pageBreakBefore w:val="0"/>
        <w:spacing w:before="280"/>
        <w:rPr>
          <w:b/>
          <w:bCs/>
          <w:color w:val="000000"/>
          <w:sz w:val="26"/>
          <w:szCs w:val="26"/>
        </w:rPr>
      </w:pPr>
      <w:bookmarkStart w:id="19" w:name="_heading=h.iuxneegc4x7n"/>
      <w:bookmarkEnd w:id="19"/>
      <w:r>
        <w:rPr>
          <w:b/>
          <w:bCs/>
          <w:color w:val="000000"/>
          <w:sz w:val="26"/>
          <w:szCs w:val="26"/>
          <w:rtl/>
        </w:rPr>
        <w:t>Responsibilities</w:t>
      </w:r>
    </w:p>
    <w:p>
      <w:pPr>
        <w:numPr>
          <w:ilvl w:val="0"/>
          <w:numId w:val="9"/>
        </w:numPr>
        <w:spacing w:before="240" w:after="0"/>
        <w:ind w:left="720" w:hanging="360"/>
      </w:pPr>
      <w:r>
        <w:rPr>
          <w:rtl/>
        </w:rPr>
        <w:t>Sends API requests.</w:t>
      </w:r>
    </w:p>
    <w:p>
      <w:pPr>
        <w:numPr>
          <w:ilvl w:val="0"/>
          <w:numId w:val="9"/>
        </w:numPr>
        <w:spacing w:before="0" w:after="0"/>
        <w:ind w:left="720" w:hanging="360"/>
      </w:pPr>
      <w:r>
        <w:rPr>
          <w:rtl/>
        </w:rPr>
        <w:t>Displays workout information.</w:t>
      </w:r>
    </w:p>
    <w:p>
      <w:pPr>
        <w:numPr>
          <w:ilvl w:val="0"/>
          <w:numId w:val="9"/>
        </w:numPr>
        <w:spacing w:before="0" w:after="0"/>
        <w:ind w:left="720" w:hanging="360"/>
      </w:pPr>
      <w:r>
        <w:rPr>
          <w:rtl/>
        </w:rPr>
        <w:t>Stores JWT token after login.</w:t>
      </w:r>
    </w:p>
    <w:p>
      <w:pPr>
        <w:numPr>
          <w:ilvl w:val="0"/>
          <w:numId w:val="9"/>
        </w:numPr>
        <w:spacing w:before="0" w:after="0"/>
        <w:ind w:left="720" w:hanging="360"/>
      </w:pPr>
      <w:r>
        <w:rPr>
          <w:rtl/>
        </w:rPr>
        <w:t>Invokes AI recommendation APIs.</w:t>
      </w:r>
    </w:p>
    <w:p>
      <w:pPr>
        <w:numPr>
          <w:ilvl w:val="0"/>
          <w:numId w:val="9"/>
        </w:numPr>
        <w:spacing w:before="0" w:after="240"/>
        <w:ind w:left="720" w:hanging="360"/>
      </w:pPr>
      <w:r>
        <w:rPr>
          <w:rtl/>
        </w:rPr>
        <w:t>Displays success and error responses.</w:t>
      </w:r>
    </w:p>
    <w:p>
      <w:pPr>
        <w:pStyle w:val="3"/>
        <w:keepNext w:val="0"/>
        <w:keepLines w:val="0"/>
        <w:pageBreakBefore w:val="0"/>
        <w:spacing w:before="280"/>
        <w:rPr>
          <w:b/>
          <w:bCs/>
          <w:color w:val="000000"/>
          <w:sz w:val="26"/>
          <w:szCs w:val="26"/>
        </w:rPr>
      </w:pPr>
      <w:bookmarkStart w:id="20" w:name="_heading=h.ykg7nbh2x2r"/>
      <w:bookmarkEnd w:id="20"/>
      <w:r>
        <w:rPr>
          <w:b/>
          <w:bCs/>
          <w:color w:val="000000"/>
          <w:sz w:val="26"/>
          <w:szCs w:val="26"/>
          <w:rtl/>
        </w:rPr>
        <w:t>APIs Accessed</w:t>
      </w:r>
    </w:p>
    <w:p>
      <w:pPr>
        <w:numPr>
          <w:ilvl w:val="0"/>
          <w:numId w:val="10"/>
        </w:numPr>
        <w:spacing w:before="240" w:after="0"/>
        <w:ind w:left="720" w:hanging="360"/>
      </w:pPr>
      <w:r>
        <w:rPr>
          <w:rtl/>
        </w:rPr>
        <w:t>Authentication APIs</w:t>
      </w:r>
    </w:p>
    <w:p>
      <w:pPr>
        <w:numPr>
          <w:ilvl w:val="0"/>
          <w:numId w:val="10"/>
        </w:numPr>
        <w:spacing w:before="0" w:after="0"/>
        <w:ind w:left="720" w:hanging="360"/>
      </w:pPr>
      <w:r>
        <w:rPr>
          <w:rtl/>
        </w:rPr>
        <w:t>Workout APIs</w:t>
      </w:r>
    </w:p>
    <w:p>
      <w:pPr>
        <w:numPr>
          <w:ilvl w:val="0"/>
          <w:numId w:val="10"/>
        </w:numPr>
        <w:spacing w:before="0" w:after="0"/>
        <w:ind w:left="720" w:hanging="360"/>
      </w:pPr>
      <w:r>
        <w:rPr>
          <w:rtl/>
        </w:rPr>
        <w:t>AI Recommendation APIs</w:t>
      </w:r>
    </w:p>
    <w:p>
      <w:pPr>
        <w:numPr>
          <w:ilvl w:val="0"/>
          <w:numId w:val="10"/>
        </w:numPr>
        <w:spacing w:before="0" w:after="240"/>
        <w:ind w:left="720" w:hanging="360"/>
      </w:pPr>
      <w:r>
        <w:rPr>
          <w:rtl/>
        </w:rPr>
        <w:t>AI Fitness Insight APIs</w:t>
      </w:r>
    </w:p>
    <w:p>
      <w:pPr>
        <w:pStyle w:val="2"/>
        <w:keepNext w:val="0"/>
        <w:keepLines w:val="0"/>
        <w:pageBreakBefore w:val="0"/>
        <w:spacing w:after="80"/>
        <w:rPr>
          <w:b/>
          <w:bCs/>
          <w:sz w:val="34"/>
          <w:szCs w:val="34"/>
        </w:rPr>
      </w:pPr>
      <w:bookmarkStart w:id="21" w:name="_heading=h.shaiondrmu8j"/>
      <w:bookmarkEnd w:id="21"/>
      <w:r>
        <w:rPr>
          <w:rFonts w:ascii="Roboto Mono" w:eastAsia="Roboto Mono" w:cs="Roboto Mono" w:hAnsi="Roboto Mono"/>
          <w:b/>
          <w:bCs/>
          <w:sz w:val="26"/>
          <w:szCs w:val="26"/>
          <w:rtl/>
        </w:rPr>
        <w:t>2. Express Server Gateway</w:t>
      </w:r>
    </w:p>
    <w:p>
      <w:pPr>
        <w:spacing w:before="240" w:after="240"/>
      </w:pPr>
      <w:r>
        <w:rPr>
          <w:rtl/>
        </w:rPr>
        <w:t>The Express server acts as the central gateway of the application. It listens for incoming requests, configures middleware, parses request bodies, enables CORS, and routes requests to the appropriate controllers.</w:t>
      </w:r>
    </w:p>
    <w:p>
      <w:pPr>
        <w:pStyle w:val="3"/>
        <w:keepNext w:val="0"/>
        <w:keepLines w:val="0"/>
        <w:pageBreakBefore w:val="0"/>
        <w:spacing w:before="280"/>
        <w:rPr>
          <w:b/>
          <w:bCs/>
          <w:color w:val="000000"/>
          <w:sz w:val="26"/>
          <w:szCs w:val="26"/>
        </w:rPr>
      </w:pPr>
      <w:bookmarkStart w:id="22" w:name="_heading=h.pkqm8j3mwb0u"/>
      <w:bookmarkEnd w:id="22"/>
      <w:r>
        <w:rPr>
          <w:b/>
          <w:bCs/>
          <w:color w:val="000000"/>
          <w:sz w:val="26"/>
          <w:szCs w:val="26"/>
          <w:rtl/>
        </w:rPr>
        <w:t>Responsibilities</w:t>
      </w:r>
    </w:p>
    <w:p>
      <w:pPr>
        <w:numPr>
          <w:ilvl w:val="0"/>
          <w:numId w:val="11"/>
        </w:numPr>
        <w:spacing w:before="240" w:after="0"/>
        <w:ind w:left="720" w:hanging="360"/>
      </w:pPr>
      <w:r>
        <w:rPr>
          <w:rtl/>
        </w:rPr>
        <w:t>Starts HTTP server</w:t>
      </w:r>
    </w:p>
    <w:p>
      <w:pPr>
        <w:numPr>
          <w:ilvl w:val="0"/>
          <w:numId w:val="11"/>
        </w:numPr>
        <w:spacing w:before="0" w:after="0"/>
        <w:ind w:left="720" w:hanging="360"/>
      </w:pPr>
      <w:r>
        <w:rPr>
          <w:rtl/>
        </w:rPr>
        <w:t>Parses JSON requests</w:t>
      </w:r>
    </w:p>
    <w:p>
      <w:pPr>
        <w:numPr>
          <w:ilvl w:val="0"/>
          <w:numId w:val="11"/>
        </w:numPr>
        <w:spacing w:before="0" w:after="0"/>
        <w:ind w:left="720" w:hanging="360"/>
      </w:pPr>
      <w:r>
        <w:rPr>
          <w:rtl/>
        </w:rPr>
        <w:t>Enables Cross-Origin Resource Sharing (CORS)</w:t>
      </w:r>
    </w:p>
    <w:p>
      <w:pPr>
        <w:numPr>
          <w:ilvl w:val="0"/>
          <w:numId w:val="11"/>
        </w:numPr>
        <w:spacing w:before="0" w:after="0"/>
        <w:ind w:left="720" w:hanging="360"/>
      </w:pPr>
      <w:r>
        <w:rPr>
          <w:rtl/>
        </w:rPr>
        <w:t>Registers application routes</w:t>
      </w:r>
    </w:p>
    <w:p>
      <w:pPr>
        <w:numPr>
          <w:ilvl w:val="0"/>
          <w:numId w:val="11"/>
        </w:numPr>
        <w:spacing w:before="0" w:after="0"/>
        <w:ind w:left="720" w:hanging="360"/>
      </w:pPr>
      <w:r>
        <w:rPr>
          <w:rtl/>
        </w:rPr>
        <w:t>Connects middleware</w:t>
      </w:r>
    </w:p>
    <w:p>
      <w:pPr>
        <w:numPr>
          <w:ilvl w:val="0"/>
          <w:numId w:val="11"/>
        </w:numPr>
        <w:spacing w:before="0" w:after="240"/>
        <w:ind w:left="720" w:hanging="360"/>
      </w:pPr>
      <w:r>
        <w:rPr>
          <w:rtl/>
        </w:rPr>
        <w:t>Handles centralized errors</w:t>
      </w:r>
    </w:p>
    <w:p>
      <w:pPr>
        <w:pStyle w:val="3"/>
        <w:keepNext w:val="0"/>
        <w:keepLines w:val="0"/>
        <w:pageBreakBefore w:val="0"/>
        <w:spacing w:before="280"/>
        <w:rPr>
          <w:b/>
          <w:bCs/>
          <w:color w:val="000000"/>
          <w:sz w:val="26"/>
          <w:szCs w:val="26"/>
        </w:rPr>
      </w:pPr>
      <w:bookmarkStart w:id="23" w:name="_heading=h.o5hbgtsgmizy"/>
      <w:bookmarkEnd w:id="23"/>
      <w:r>
        <w:rPr>
          <w:b/>
          <w:bCs/>
          <w:color w:val="000000"/>
          <w:sz w:val="26"/>
          <w:szCs w:val="26"/>
          <w:rtl/>
        </w:rPr>
        <w:t>Example Responsibilities</w:t>
      </w:r>
    </w:p>
    <w:p>
      <w:pPr>
        <w:numPr>
          <w:ilvl w:val="0"/>
          <w:numId w:val="12"/>
        </w:numPr>
        <w:spacing w:before="240" w:after="0"/>
        <w:ind w:left="720" w:hanging="360"/>
      </w:pPr>
      <w:r>
        <w:rPr>
          <w:rtl/>
        </w:rPr>
        <w:t>Receive HTTP Request</w:t>
      </w:r>
    </w:p>
    <w:p>
      <w:pPr>
        <w:numPr>
          <w:ilvl w:val="0"/>
          <w:numId w:val="12"/>
        </w:numPr>
        <w:spacing w:before="0" w:after="0"/>
        <w:ind w:left="720" w:hanging="360"/>
      </w:pPr>
      <w:r>
        <w:rPr>
          <w:rtl/>
        </w:rPr>
        <w:t>Validate Request Format</w:t>
      </w:r>
    </w:p>
    <w:p>
      <w:pPr>
        <w:numPr>
          <w:ilvl w:val="0"/>
          <w:numId w:val="12"/>
        </w:numPr>
        <w:spacing w:before="0" w:after="0"/>
        <w:ind w:left="720" w:hanging="360"/>
      </w:pPr>
      <w:r>
        <w:rPr>
          <w:rtl/>
        </w:rPr>
        <w:t>Forward Request to Routes</w:t>
      </w:r>
    </w:p>
    <w:p>
      <w:pPr>
        <w:numPr>
          <w:ilvl w:val="0"/>
          <w:numId w:val="12"/>
        </w:numPr>
        <w:spacing w:before="0" w:after="240"/>
        <w:ind w:left="720" w:hanging="360"/>
      </w:pPr>
      <w:r>
        <w:rPr>
          <w:rtl/>
        </w:rPr>
        <w:t>Return JSON Response</w:t>
      </w:r>
    </w:p>
    <w:p>
      <w:pPr>
        <w:pStyle w:val="2"/>
        <w:keepNext w:val="0"/>
        <w:keepLines w:val="0"/>
        <w:pageBreakBefore w:val="0"/>
        <w:spacing w:after="80"/>
        <w:rPr>
          <w:b/>
          <w:bCs/>
          <w:sz w:val="34"/>
          <w:szCs w:val="34"/>
        </w:rPr>
      </w:pPr>
      <w:bookmarkStart w:id="24" w:name="_heading=h.kfmk7wdhzwi4"/>
      <w:bookmarkEnd w:id="24"/>
      <w:r>
        <w:rPr>
          <w:rFonts w:ascii="Roboto Mono" w:eastAsia="Roboto Mono" w:cs="Roboto Mono" w:hAnsi="Roboto Mono"/>
          <w:b/>
          <w:bCs/>
          <w:sz w:val="26"/>
          <w:szCs w:val="26"/>
          <w:rtl/>
        </w:rPr>
        <w:t>3. Authentication Middleware</w:t>
      </w:r>
    </w:p>
    <w:p>
      <w:pPr>
        <w:spacing w:before="240" w:after="240"/>
      </w:pPr>
      <w:r>
        <w:rPr>
          <w:rtl/>
        </w:rPr>
        <w:t>Authentication middleware protects all secured APIs by validating the JSON Web Token (JWT). Every protected request must include a valid Authorization header.</w:t>
      </w:r>
    </w:p>
    <w:p>
      <w:pPr>
        <w:pStyle w:val="3"/>
        <w:keepNext w:val="0"/>
        <w:keepLines w:val="0"/>
        <w:pageBreakBefore w:val="0"/>
        <w:spacing w:before="280"/>
        <w:rPr>
          <w:b/>
          <w:bCs/>
          <w:color w:val="000000"/>
          <w:sz w:val="26"/>
          <w:szCs w:val="26"/>
        </w:rPr>
      </w:pPr>
      <w:bookmarkStart w:id="25" w:name="_heading=h.as7inxn8f41m"/>
      <w:bookmarkEnd w:id="25"/>
      <w:r>
        <w:rPr>
          <w:b/>
          <w:bCs/>
          <w:color w:val="000000"/>
          <w:sz w:val="26"/>
          <w:szCs w:val="26"/>
          <w:rtl/>
        </w:rPr>
        <w:t>Responsibilities</w:t>
      </w:r>
    </w:p>
    <w:p>
      <w:pPr>
        <w:numPr>
          <w:ilvl w:val="0"/>
          <w:numId w:val="13"/>
        </w:numPr>
        <w:spacing w:before="240" w:after="0"/>
        <w:ind w:left="720" w:hanging="360"/>
      </w:pPr>
      <w:r>
        <w:rPr>
          <w:rtl/>
        </w:rPr>
        <w:t>Read Authorization Header</w:t>
      </w:r>
    </w:p>
    <w:p>
      <w:pPr>
        <w:numPr>
          <w:ilvl w:val="0"/>
          <w:numId w:val="13"/>
        </w:numPr>
        <w:spacing w:before="0" w:after="0"/>
        <w:ind w:left="720" w:hanging="360"/>
      </w:pPr>
      <w:r>
        <w:rPr>
          <w:rtl/>
        </w:rPr>
        <w:t>Extract JWT Token</w:t>
      </w:r>
    </w:p>
    <w:p>
      <w:pPr>
        <w:numPr>
          <w:ilvl w:val="0"/>
          <w:numId w:val="13"/>
        </w:numPr>
        <w:spacing w:before="0" w:after="0"/>
        <w:ind w:left="720" w:hanging="360"/>
      </w:pPr>
      <w:r>
        <w:rPr>
          <w:rtl/>
        </w:rPr>
        <w:t>Verify JWT Signature</w:t>
      </w:r>
    </w:p>
    <w:p>
      <w:pPr>
        <w:numPr>
          <w:ilvl w:val="0"/>
          <w:numId w:val="13"/>
        </w:numPr>
        <w:spacing w:before="0" w:after="0"/>
        <w:ind w:left="720" w:hanging="360"/>
      </w:pPr>
      <w:r>
        <w:rPr>
          <w:rtl/>
        </w:rPr>
        <w:t>Decode User Information</w:t>
      </w:r>
    </w:p>
    <w:p>
      <w:pPr>
        <w:numPr>
          <w:ilvl w:val="0"/>
          <w:numId w:val="13"/>
        </w:numPr>
        <w:spacing w:before="0" w:after="0"/>
        <w:ind w:left="720" w:hanging="360"/>
      </w:pPr>
      <w:r>
        <w:rPr>
          <w:rtl/>
        </w:rPr>
        <w:t>Attach User Information to Request</w:t>
      </w:r>
    </w:p>
    <w:p>
      <w:pPr>
        <w:numPr>
          <w:ilvl w:val="0"/>
          <w:numId w:val="13"/>
        </w:numPr>
        <w:spacing w:before="0" w:after="240"/>
        <w:ind w:left="720" w:hanging="360"/>
      </w:pPr>
      <w:r>
        <w:rPr>
          <w:rtl/>
        </w:rPr>
        <w:t>Reject Unauthorized Requests</w:t>
      </w:r>
    </w:p>
    <w:p>
      <w:pPr>
        <w:pStyle w:val="3"/>
        <w:keepNext w:val="0"/>
        <w:keepLines w:val="0"/>
        <w:pageBreakBefore w:val="0"/>
        <w:spacing w:before="280"/>
        <w:rPr>
          <w:b/>
          <w:bCs/>
          <w:color w:val="000000"/>
          <w:sz w:val="26"/>
          <w:szCs w:val="26"/>
        </w:rPr>
      </w:pPr>
      <w:bookmarkStart w:id="26" w:name="_heading=h.g15q30vr42et"/>
      <w:bookmarkEnd w:id="26"/>
      <w:r>
        <w:rPr>
          <w:b/>
          <w:bCs/>
          <w:color w:val="000000"/>
          <w:sz w:val="26"/>
          <w:szCs w:val="26"/>
          <w:rtl/>
        </w:rPr>
        <w:t>Benefits</w:t>
      </w:r>
    </w:p>
    <w:p>
      <w:pPr>
        <w:numPr>
          <w:ilvl w:val="0"/>
          <w:numId w:val="14"/>
        </w:numPr>
        <w:spacing w:before="240" w:after="0"/>
        <w:ind w:left="720" w:hanging="360"/>
      </w:pPr>
      <w:r>
        <w:rPr>
          <w:rtl/>
        </w:rPr>
        <w:t>Prevents unauthorized access</w:t>
      </w:r>
    </w:p>
    <w:p>
      <w:pPr>
        <w:numPr>
          <w:ilvl w:val="0"/>
          <w:numId w:val="14"/>
        </w:numPr>
        <w:spacing w:before="0" w:after="0"/>
        <w:ind w:left="720" w:hanging="360"/>
      </w:pPr>
      <w:r>
        <w:rPr>
          <w:rtl/>
        </w:rPr>
        <w:t>Secures workout information</w:t>
      </w:r>
    </w:p>
    <w:p>
      <w:pPr>
        <w:numPr>
          <w:ilvl w:val="0"/>
          <w:numId w:val="14"/>
        </w:numPr>
        <w:spacing w:before="0" w:after="0"/>
        <w:ind w:left="720" w:hanging="360"/>
      </w:pPr>
      <w:r>
        <w:rPr>
          <w:rtl/>
        </w:rPr>
        <w:t>Allows only authenticated users to access protected APIs</w:t>
      </w:r>
    </w:p>
    <w:p>
      <w:pPr>
        <w:numPr>
          <w:ilvl w:val="0"/>
          <w:numId w:val="14"/>
        </w:numPr>
        <w:spacing w:before="0" w:after="240"/>
        <w:ind w:left="720" w:hanging="360"/>
      </w:pPr>
      <w:r>
        <w:rPr>
          <w:rtl/>
        </w:rPr>
        <w:t>Eliminates repeated authentication logic inside controllers</w:t>
      </w:r>
    </w:p>
    <w:p>
      <w:pPr>
        <w:pStyle w:val="2"/>
        <w:keepNext w:val="0"/>
        <w:keepLines w:val="0"/>
        <w:pageBreakBefore w:val="0"/>
        <w:spacing w:after="80"/>
        <w:rPr>
          <w:b/>
          <w:bCs/>
          <w:sz w:val="34"/>
          <w:szCs w:val="34"/>
        </w:rPr>
      </w:pPr>
      <w:bookmarkStart w:id="27" w:name="_heading=h.x3lktnugu6cj"/>
      <w:bookmarkEnd w:id="27"/>
      <w:r>
        <w:rPr>
          <w:rFonts w:ascii="Roboto Mono" w:eastAsia="Roboto Mono" w:cs="Roboto Mono" w:hAnsi="Roboto Mono"/>
          <w:b/>
          <w:bCs/>
          <w:sz w:val="26"/>
          <w:szCs w:val="26"/>
          <w:rtl/>
        </w:rPr>
        <w:t>4. Route Layer</w:t>
      </w:r>
    </w:p>
    <w:p>
      <w:pPr>
        <w:spacing w:before="240" w:after="240"/>
      </w:pPr>
      <w:r>
        <w:rPr>
          <w:rtl/>
        </w:rPr>
        <w:t>Routes define the application's API endpoints and map incoming HTTP requests to controller methods. Each route represents a specific functionality of the system.</w:t>
      </w:r>
    </w:p>
    <w:p>
      <w:pPr>
        <w:pStyle w:val="3"/>
        <w:keepNext w:val="0"/>
        <w:keepLines w:val="0"/>
        <w:pageBreakBefore w:val="0"/>
        <w:spacing w:before="280"/>
        <w:rPr>
          <w:b/>
          <w:bCs/>
          <w:color w:val="000000"/>
          <w:sz w:val="26"/>
          <w:szCs w:val="26"/>
        </w:rPr>
      </w:pPr>
      <w:bookmarkStart w:id="28" w:name="_heading=h.usu1xt3a6dik"/>
      <w:bookmarkEnd w:id="28"/>
      <w:r>
        <w:rPr>
          <w:b/>
          <w:bCs/>
          <w:color w:val="000000"/>
          <w:sz w:val="26"/>
          <w:szCs w:val="26"/>
          <w:rtl/>
        </w:rPr>
        <w:t>Authentication Routes</w:t>
      </w:r>
    </w:p>
    <w:p>
      <w:pPr>
        <w:numPr>
          <w:ilvl w:val="0"/>
          <w:numId w:val="15"/>
        </w:numPr>
        <w:spacing w:before="240" w:after="0"/>
        <w:ind w:left="720" w:hanging="360"/>
      </w:pPr>
      <w:r>
        <w:rPr>
          <w:rtl/>
        </w:rPr>
        <w:t>Register User</w:t>
      </w:r>
    </w:p>
    <w:p>
      <w:pPr>
        <w:numPr>
          <w:ilvl w:val="0"/>
          <w:numId w:val="15"/>
        </w:numPr>
        <w:spacing w:before="0" w:after="0"/>
        <w:ind w:left="720" w:hanging="360"/>
      </w:pPr>
      <w:r>
        <w:rPr>
          <w:rtl/>
        </w:rPr>
        <w:t>Login User</w:t>
      </w:r>
    </w:p>
    <w:p>
      <w:pPr>
        <w:numPr>
          <w:ilvl w:val="0"/>
          <w:numId w:val="15"/>
        </w:numPr>
        <w:spacing w:before="0" w:after="240"/>
        <w:ind w:left="720" w:hanging="360"/>
      </w:pPr>
      <w:r>
        <w:rPr>
          <w:rtl/>
        </w:rPr>
        <w:t>User Profile</w:t>
      </w:r>
    </w:p>
    <w:p>
      <w:pPr>
        <w:pStyle w:val="3"/>
        <w:keepNext w:val="0"/>
        <w:keepLines w:val="0"/>
        <w:pageBreakBefore w:val="0"/>
        <w:spacing w:before="280"/>
        <w:rPr>
          <w:b/>
          <w:bCs/>
          <w:color w:val="000000"/>
          <w:sz w:val="26"/>
          <w:szCs w:val="26"/>
        </w:rPr>
      </w:pPr>
      <w:bookmarkStart w:id="29" w:name="_heading=h.9h70o3oq4ie"/>
      <w:bookmarkEnd w:id="29"/>
      <w:r>
        <w:rPr>
          <w:b/>
          <w:bCs/>
          <w:color w:val="000000"/>
          <w:sz w:val="26"/>
          <w:szCs w:val="26"/>
          <w:rtl/>
        </w:rPr>
        <w:t>Workout Routes</w:t>
      </w:r>
    </w:p>
    <w:p>
      <w:pPr>
        <w:numPr>
          <w:ilvl w:val="0"/>
          <w:numId w:val="16"/>
        </w:numPr>
        <w:spacing w:before="240" w:after="0"/>
        <w:ind w:left="720" w:hanging="360"/>
      </w:pPr>
      <w:r>
        <w:rPr>
          <w:rtl/>
        </w:rPr>
        <w:t>Add Workout</w:t>
      </w:r>
    </w:p>
    <w:p>
      <w:pPr>
        <w:numPr>
          <w:ilvl w:val="0"/>
          <w:numId w:val="16"/>
        </w:numPr>
        <w:spacing w:before="0" w:after="0"/>
        <w:ind w:left="720" w:hanging="360"/>
      </w:pPr>
      <w:r>
        <w:rPr>
          <w:rtl/>
        </w:rPr>
        <w:t>Get All Workouts</w:t>
      </w:r>
    </w:p>
    <w:p>
      <w:pPr>
        <w:numPr>
          <w:ilvl w:val="0"/>
          <w:numId w:val="16"/>
        </w:numPr>
        <w:spacing w:before="0" w:after="0"/>
        <w:ind w:left="720" w:hanging="360"/>
      </w:pPr>
      <w:r>
        <w:rPr>
          <w:rtl/>
        </w:rPr>
        <w:t>Search Workouts</w:t>
      </w:r>
    </w:p>
    <w:p>
      <w:pPr>
        <w:numPr>
          <w:ilvl w:val="0"/>
          <w:numId w:val="16"/>
        </w:numPr>
        <w:spacing w:before="0" w:after="0"/>
        <w:ind w:left="720" w:hanging="360"/>
      </w:pPr>
      <w:r>
        <w:rPr>
          <w:rtl/>
        </w:rPr>
        <w:t>Get Workout by ID</w:t>
      </w:r>
    </w:p>
    <w:p>
      <w:pPr>
        <w:numPr>
          <w:ilvl w:val="0"/>
          <w:numId w:val="16"/>
        </w:numPr>
        <w:spacing w:before="0" w:after="0"/>
        <w:ind w:left="720" w:hanging="360"/>
      </w:pPr>
      <w:r>
        <w:rPr>
          <w:rtl/>
        </w:rPr>
        <w:t>Update Workout</w:t>
      </w:r>
    </w:p>
    <w:p>
      <w:pPr>
        <w:numPr>
          <w:ilvl w:val="0"/>
          <w:numId w:val="16"/>
        </w:numPr>
        <w:spacing w:before="0" w:after="240"/>
        <w:ind w:left="720" w:hanging="360"/>
      </w:pPr>
      <w:r>
        <w:rPr>
          <w:rtl/>
        </w:rPr>
        <w:t>Delete Workout</w:t>
      </w:r>
    </w:p>
    <w:p>
      <w:pPr>
        <w:pStyle w:val="3"/>
        <w:keepNext w:val="0"/>
        <w:keepLines w:val="0"/>
        <w:pageBreakBefore w:val="0"/>
        <w:spacing w:before="280"/>
        <w:rPr>
          <w:b/>
          <w:bCs/>
          <w:color w:val="000000"/>
          <w:sz w:val="26"/>
          <w:szCs w:val="26"/>
        </w:rPr>
      </w:pPr>
      <w:bookmarkStart w:id="30" w:name="_heading=h.wiw6tz7v775g"/>
      <w:bookmarkEnd w:id="30"/>
      <w:r>
        <w:rPr>
          <w:b/>
          <w:bCs/>
          <w:color w:val="000000"/>
          <w:sz w:val="26"/>
          <w:szCs w:val="26"/>
          <w:rtl/>
        </w:rPr>
        <w:t>AI Routes</w:t>
      </w:r>
    </w:p>
    <w:p>
      <w:pPr>
        <w:numPr>
          <w:ilvl w:val="0"/>
          <w:numId w:val="17"/>
        </w:numPr>
        <w:spacing w:before="240" w:after="0"/>
        <w:ind w:left="720" w:hanging="360"/>
      </w:pPr>
      <w:r>
        <w:rPr>
          <w:rtl/>
        </w:rPr>
        <w:t>Workout Recommendation</w:t>
      </w:r>
    </w:p>
    <w:p>
      <w:pPr>
        <w:numPr>
          <w:ilvl w:val="0"/>
          <w:numId w:val="17"/>
        </w:numPr>
        <w:spacing w:before="0" w:after="240"/>
        <w:ind w:left="720" w:hanging="360"/>
      </w:pPr>
      <w:r>
        <w:rPr>
          <w:rtl/>
        </w:rPr>
        <w:t>Fitness Insights</w:t>
      </w:r>
    </w:p>
    <w:p>
      <w:pPr>
        <w:pStyle w:val="2"/>
        <w:keepNext w:val="0"/>
        <w:keepLines w:val="0"/>
        <w:pageBreakBefore w:val="0"/>
        <w:spacing w:after="80"/>
        <w:rPr>
          <w:b/>
          <w:bCs/>
          <w:sz w:val="34"/>
          <w:szCs w:val="34"/>
        </w:rPr>
      </w:pPr>
      <w:bookmarkStart w:id="31" w:name="_heading=h.k2iw54rxq4pq"/>
      <w:bookmarkEnd w:id="31"/>
      <w:r>
        <w:rPr>
          <w:rFonts w:ascii="Roboto Mono" w:eastAsia="Roboto Mono" w:cs="Roboto Mono" w:hAnsi="Roboto Mono"/>
          <w:b/>
          <w:bCs/>
          <w:sz w:val="26"/>
          <w:szCs w:val="26"/>
          <w:rtl/>
        </w:rPr>
        <w:t>5. Controller Layer</w:t>
      </w:r>
    </w:p>
    <w:p>
      <w:pPr>
        <w:spacing w:before="240" w:after="240"/>
      </w:pPr>
      <w:r>
        <w:rPr>
          <w:rtl/>
        </w:rPr>
        <w:t>Controllers contain the application's business logic. They receive requests from routes, validate input data, invoke services or database operations, and generate standardized JSON responses.</w:t>
      </w:r>
    </w:p>
    <w:p>
      <w:pPr>
        <w:pStyle w:val="3"/>
        <w:keepNext w:val="0"/>
        <w:keepLines w:val="0"/>
        <w:pageBreakBefore w:val="0"/>
        <w:spacing w:before="280"/>
        <w:rPr>
          <w:b/>
          <w:bCs/>
          <w:color w:val="000000"/>
          <w:sz w:val="26"/>
          <w:szCs w:val="26"/>
        </w:rPr>
      </w:pPr>
      <w:bookmarkStart w:id="32" w:name="_heading=h.to8jd775xho"/>
      <w:bookmarkEnd w:id="32"/>
      <w:r>
        <w:rPr>
          <w:b/>
          <w:bCs/>
          <w:color w:val="000000"/>
          <w:sz w:val="26"/>
          <w:szCs w:val="26"/>
          <w:rtl/>
        </w:rPr>
        <w:t>Authentication Controller</w:t>
      </w:r>
    </w:p>
    <w:p>
      <w:pPr>
        <w:spacing w:before="240" w:after="240"/>
      </w:pPr>
      <w:r>
        <w:rPr>
          <w:rtl/>
        </w:rPr>
        <w:t>Responsible for:</w:t>
      </w:r>
    </w:p>
    <w:p>
      <w:pPr>
        <w:numPr>
          <w:ilvl w:val="0"/>
          <w:numId w:val="18"/>
        </w:numPr>
        <w:spacing w:before="240" w:after="0"/>
        <w:ind w:left="720" w:hanging="360"/>
      </w:pPr>
      <w:r>
        <w:rPr>
          <w:rtl/>
        </w:rPr>
        <w:t>User Registration</w:t>
      </w:r>
    </w:p>
    <w:p>
      <w:pPr>
        <w:numPr>
          <w:ilvl w:val="0"/>
          <w:numId w:val="18"/>
        </w:numPr>
        <w:spacing w:before="0" w:after="0"/>
        <w:ind w:left="720" w:hanging="360"/>
      </w:pPr>
      <w:r>
        <w:rPr>
          <w:rtl/>
        </w:rPr>
        <w:t>User Login</w:t>
      </w:r>
    </w:p>
    <w:p>
      <w:pPr>
        <w:numPr>
          <w:ilvl w:val="0"/>
          <w:numId w:val="18"/>
        </w:numPr>
        <w:spacing w:before="0" w:after="240"/>
        <w:ind w:left="720" w:hanging="360"/>
      </w:pPr>
      <w:r>
        <w:rPr>
          <w:rtl/>
        </w:rPr>
        <w:t>User Profile Retrieval</w:t>
      </w:r>
    </w:p>
    <w:p>
      <w:pPr>
        <w:pStyle w:val="3"/>
        <w:keepNext w:val="0"/>
        <w:keepLines w:val="0"/>
        <w:pageBreakBefore w:val="0"/>
        <w:spacing w:before="280"/>
        <w:rPr>
          <w:b/>
          <w:bCs/>
          <w:color w:val="000000"/>
          <w:sz w:val="26"/>
          <w:szCs w:val="26"/>
        </w:rPr>
      </w:pPr>
      <w:bookmarkStart w:id="33" w:name="_heading=h.zbvn2brgmdw6"/>
      <w:bookmarkEnd w:id="33"/>
      <w:r>
        <w:rPr>
          <w:b/>
          <w:bCs/>
          <w:color w:val="000000"/>
          <w:sz w:val="26"/>
          <w:szCs w:val="26"/>
          <w:rtl/>
        </w:rPr>
        <w:t>Workout Controller</w:t>
      </w:r>
    </w:p>
    <w:p>
      <w:pPr>
        <w:spacing w:before="240" w:after="240"/>
      </w:pPr>
      <w:r>
        <w:rPr>
          <w:rtl/>
        </w:rPr>
        <w:t>Responsible for:</w:t>
      </w:r>
    </w:p>
    <w:p>
      <w:pPr>
        <w:numPr>
          <w:ilvl w:val="0"/>
          <w:numId w:val="19"/>
        </w:numPr>
        <w:spacing w:before="240" w:after="0"/>
        <w:ind w:left="720" w:hanging="360"/>
      </w:pPr>
      <w:r>
        <w:rPr>
          <w:rtl/>
        </w:rPr>
        <w:t>Creating Workout Records</w:t>
      </w:r>
    </w:p>
    <w:p>
      <w:pPr>
        <w:numPr>
          <w:ilvl w:val="0"/>
          <w:numId w:val="19"/>
        </w:numPr>
        <w:spacing w:before="0" w:after="0"/>
        <w:ind w:left="720" w:hanging="360"/>
      </w:pPr>
      <w:r>
        <w:rPr>
          <w:rtl/>
        </w:rPr>
        <w:t>Retrieving Workout Records</w:t>
      </w:r>
    </w:p>
    <w:p>
      <w:pPr>
        <w:numPr>
          <w:ilvl w:val="0"/>
          <w:numId w:val="19"/>
        </w:numPr>
        <w:spacing w:before="0" w:after="0"/>
        <w:ind w:left="720" w:hanging="360"/>
      </w:pPr>
      <w:r>
        <w:rPr>
          <w:rtl/>
        </w:rPr>
        <w:t>Updating Workouts</w:t>
      </w:r>
    </w:p>
    <w:p>
      <w:pPr>
        <w:numPr>
          <w:ilvl w:val="0"/>
          <w:numId w:val="19"/>
        </w:numPr>
        <w:spacing w:before="0" w:after="0"/>
        <w:ind w:left="720" w:hanging="360"/>
      </w:pPr>
      <w:r>
        <w:rPr>
          <w:rtl/>
        </w:rPr>
        <w:t>Deleting Workouts</w:t>
      </w:r>
    </w:p>
    <w:p>
      <w:pPr>
        <w:numPr>
          <w:ilvl w:val="0"/>
          <w:numId w:val="19"/>
        </w:numPr>
        <w:spacing w:before="0" w:after="240"/>
        <w:ind w:left="720" w:hanging="360"/>
      </w:pPr>
      <w:r>
        <w:rPr>
          <w:rtl/>
        </w:rPr>
        <w:t>Searching Workouts</w:t>
      </w:r>
    </w:p>
    <w:p>
      <w:pPr>
        <w:pStyle w:val="3"/>
        <w:keepNext w:val="0"/>
        <w:keepLines w:val="0"/>
        <w:pageBreakBefore w:val="0"/>
        <w:spacing w:before="280"/>
        <w:rPr>
          <w:b/>
          <w:bCs/>
          <w:color w:val="000000"/>
          <w:sz w:val="26"/>
          <w:szCs w:val="26"/>
        </w:rPr>
      </w:pPr>
      <w:bookmarkStart w:id="34" w:name="_heading=h.41jsunmcaxv"/>
      <w:bookmarkEnd w:id="34"/>
      <w:r>
        <w:rPr>
          <w:b/>
          <w:bCs/>
          <w:color w:val="000000"/>
          <w:sz w:val="26"/>
          <w:szCs w:val="26"/>
          <w:rtl/>
        </w:rPr>
        <w:t>AI Controller</w:t>
      </w:r>
    </w:p>
    <w:p>
      <w:pPr>
        <w:spacing w:before="240" w:after="240"/>
      </w:pPr>
      <w:r>
        <w:rPr>
          <w:rtl/>
        </w:rPr>
        <w:t>Responsible for:</w:t>
      </w:r>
    </w:p>
    <w:p>
      <w:pPr>
        <w:numPr>
          <w:ilvl w:val="0"/>
          <w:numId w:val="20"/>
        </w:numPr>
        <w:spacing w:before="240" w:after="0"/>
        <w:ind w:left="720" w:hanging="360"/>
      </w:pPr>
      <w:r>
        <w:rPr>
          <w:rtl/>
        </w:rPr>
        <w:t>Sending prompts to Google Gemini</w:t>
      </w:r>
    </w:p>
    <w:p>
      <w:pPr>
        <w:numPr>
          <w:ilvl w:val="0"/>
          <w:numId w:val="20"/>
        </w:numPr>
        <w:spacing w:before="0" w:after="0"/>
        <w:ind w:left="720" w:hanging="360"/>
      </w:pPr>
      <w:r>
        <w:rPr>
          <w:rtl/>
        </w:rPr>
        <w:t>Receiving AI-generated recommendations</w:t>
      </w:r>
    </w:p>
    <w:p>
      <w:pPr>
        <w:numPr>
          <w:ilvl w:val="0"/>
          <w:numId w:val="20"/>
        </w:numPr>
        <w:spacing w:before="0" w:after="240"/>
        <w:ind w:left="720" w:hanging="360"/>
      </w:pPr>
      <w:r>
        <w:rPr>
          <w:rtl/>
        </w:rPr>
        <w:t>Returning AI responses to clients</w:t>
      </w:r>
    </w:p>
    <w:p>
      <w:pPr>
        <w:pStyle w:val="2"/>
        <w:keepNext w:val="0"/>
        <w:keepLines w:val="0"/>
        <w:pageBreakBefore w:val="0"/>
        <w:spacing w:after="80"/>
        <w:rPr>
          <w:b/>
          <w:bCs/>
          <w:sz w:val="34"/>
          <w:szCs w:val="34"/>
        </w:rPr>
      </w:pPr>
      <w:bookmarkStart w:id="35" w:name="_heading=h.4f9v3n2jhqd8"/>
      <w:bookmarkEnd w:id="35"/>
      <w:r>
        <w:rPr>
          <w:rFonts w:ascii="Roboto Mono" w:eastAsia="Roboto Mono" w:cs="Roboto Mono" w:hAnsi="Roboto Mono"/>
          <w:b/>
          <w:bCs/>
          <w:sz w:val="26"/>
          <w:szCs w:val="26"/>
          <w:rtl/>
        </w:rPr>
        <w:t>6. Service Layer</w:t>
      </w:r>
    </w:p>
    <w:p>
      <w:pPr>
        <w:spacing w:before="240" w:after="240"/>
      </w:pPr>
      <w:r>
        <w:rPr>
          <w:rtl/>
        </w:rPr>
        <w:t>The Service Layer contains reusable business logic that can be shared among multiple controllers.</w:t>
      </w:r>
    </w:p>
    <w:p>
      <w:pPr>
        <w:pStyle w:val="3"/>
        <w:keepNext w:val="0"/>
        <w:keepLines w:val="0"/>
        <w:pageBreakBefore w:val="0"/>
        <w:spacing w:before="280"/>
        <w:rPr>
          <w:b/>
          <w:bCs/>
          <w:color w:val="000000"/>
          <w:sz w:val="26"/>
          <w:szCs w:val="26"/>
        </w:rPr>
      </w:pPr>
      <w:bookmarkStart w:id="36" w:name="_heading=h.8ahvtzdf2eg2"/>
      <w:bookmarkEnd w:id="36"/>
      <w:r>
        <w:rPr>
          <w:b/>
          <w:bCs/>
          <w:color w:val="000000"/>
          <w:sz w:val="26"/>
          <w:szCs w:val="26"/>
          <w:rtl/>
        </w:rPr>
        <w:t>Gemini AI Service</w:t>
      </w:r>
    </w:p>
    <w:p>
      <w:pPr>
        <w:spacing w:before="240" w:after="240"/>
      </w:pPr>
      <w:r>
        <w:rPr>
          <w:rtl/>
        </w:rPr>
        <w:t>Responsible for:</w:t>
      </w:r>
    </w:p>
    <w:p>
      <w:pPr>
        <w:numPr>
          <w:ilvl w:val="0"/>
          <w:numId w:val="21"/>
        </w:numPr>
        <w:spacing w:before="240" w:after="0"/>
        <w:ind w:left="720" w:hanging="360"/>
      </w:pPr>
      <w:r>
        <w:rPr>
          <w:rtl/>
        </w:rPr>
        <w:t>Preparing prompts</w:t>
      </w:r>
    </w:p>
    <w:p>
      <w:pPr>
        <w:numPr>
          <w:ilvl w:val="0"/>
          <w:numId w:val="21"/>
        </w:numPr>
        <w:spacing w:before="0" w:after="0"/>
        <w:ind w:left="720" w:hanging="360"/>
      </w:pPr>
      <w:r>
        <w:rPr>
          <w:rtl/>
        </w:rPr>
        <w:t>Sending prompts to Google Gemini</w:t>
      </w:r>
    </w:p>
    <w:p>
      <w:pPr>
        <w:numPr>
          <w:ilvl w:val="0"/>
          <w:numId w:val="21"/>
        </w:numPr>
        <w:spacing w:before="0" w:after="0"/>
        <w:ind w:left="720" w:hanging="360"/>
      </w:pPr>
      <w:r>
        <w:rPr>
          <w:rtl/>
        </w:rPr>
        <w:t>Receiving AI-generated responses</w:t>
      </w:r>
    </w:p>
    <w:p>
      <w:pPr>
        <w:numPr>
          <w:ilvl w:val="0"/>
          <w:numId w:val="21"/>
        </w:numPr>
        <w:spacing w:before="0" w:after="240"/>
        <w:ind w:left="720" w:hanging="360"/>
      </w:pPr>
      <w:r>
        <w:rPr>
          <w:rtl/>
        </w:rPr>
        <w:t>Returning formatted recommendations</w:t>
      </w:r>
    </w:p>
    <w:p>
      <w:pPr>
        <w:pStyle w:val="3"/>
        <w:keepNext w:val="0"/>
        <w:keepLines w:val="0"/>
        <w:pageBreakBefore w:val="0"/>
        <w:spacing w:before="280"/>
        <w:rPr>
          <w:b/>
          <w:bCs/>
          <w:color w:val="000000"/>
          <w:sz w:val="26"/>
          <w:szCs w:val="26"/>
        </w:rPr>
      </w:pPr>
      <w:bookmarkStart w:id="37" w:name="_heading=h.bbel1odluykl"/>
      <w:bookmarkEnd w:id="37"/>
      <w:r>
        <w:rPr>
          <w:b/>
          <w:bCs/>
          <w:color w:val="000000"/>
          <w:sz w:val="26"/>
          <w:szCs w:val="26"/>
          <w:rtl/>
        </w:rPr>
        <w:t>JWT Service</w:t>
      </w:r>
    </w:p>
    <w:p>
      <w:pPr>
        <w:spacing w:before="240" w:after="240"/>
      </w:pPr>
      <w:r>
        <w:rPr>
          <w:rtl/>
        </w:rPr>
        <w:t>Responsible for:</w:t>
      </w:r>
    </w:p>
    <w:p>
      <w:pPr>
        <w:numPr>
          <w:ilvl w:val="0"/>
          <w:numId w:val="22"/>
        </w:numPr>
        <w:spacing w:before="240" w:after="0"/>
        <w:ind w:left="720" w:hanging="360"/>
      </w:pPr>
      <w:r>
        <w:rPr>
          <w:rtl/>
        </w:rPr>
        <w:t>Creating JWT Tokens</w:t>
      </w:r>
    </w:p>
    <w:p>
      <w:pPr>
        <w:numPr>
          <w:ilvl w:val="0"/>
          <w:numId w:val="22"/>
        </w:numPr>
        <w:spacing w:before="0" w:after="0"/>
        <w:ind w:left="720" w:hanging="360"/>
      </w:pPr>
      <w:r>
        <w:rPr>
          <w:rtl/>
        </w:rPr>
        <w:t>Configuring Token Expiry</w:t>
      </w:r>
    </w:p>
    <w:p>
      <w:pPr>
        <w:numPr>
          <w:ilvl w:val="0"/>
          <w:numId w:val="22"/>
        </w:numPr>
        <w:spacing w:before="0" w:after="240"/>
        <w:ind w:left="720" w:hanging="360"/>
      </w:pPr>
      <w:r>
        <w:rPr>
          <w:rtl/>
        </w:rPr>
        <w:t>Verifying User Identity</w:t>
      </w:r>
    </w:p>
    <w:p>
      <w:pPr>
        <w:pStyle w:val="3"/>
        <w:keepNext w:val="0"/>
        <w:keepLines w:val="0"/>
        <w:pageBreakBefore w:val="0"/>
        <w:spacing w:before="280"/>
        <w:rPr>
          <w:b/>
          <w:bCs/>
          <w:color w:val="000000"/>
          <w:sz w:val="26"/>
          <w:szCs w:val="26"/>
        </w:rPr>
      </w:pPr>
      <w:bookmarkStart w:id="38" w:name="_heading=h.n5k6eahszs46"/>
      <w:bookmarkEnd w:id="38"/>
      <w:r>
        <w:rPr>
          <w:b/>
          <w:bCs/>
          <w:color w:val="000000"/>
          <w:sz w:val="26"/>
          <w:szCs w:val="26"/>
          <w:rtl/>
        </w:rPr>
        <w:t>Password Service</w:t>
      </w:r>
    </w:p>
    <w:p>
      <w:pPr>
        <w:spacing w:before="240" w:after="240"/>
      </w:pPr>
      <w:r>
        <w:rPr>
          <w:rtl/>
        </w:rPr>
        <w:t>Responsible for:</w:t>
      </w:r>
    </w:p>
    <w:p>
      <w:pPr>
        <w:numPr>
          <w:ilvl w:val="0"/>
          <w:numId w:val="23"/>
        </w:numPr>
        <w:spacing w:before="240" w:after="0"/>
        <w:ind w:left="720" w:hanging="360"/>
      </w:pPr>
      <w:r>
        <w:rPr>
          <w:rtl/>
        </w:rPr>
        <w:t>Hashing Passwords</w:t>
      </w:r>
    </w:p>
    <w:p>
      <w:pPr>
        <w:numPr>
          <w:ilvl w:val="0"/>
          <w:numId w:val="23"/>
        </w:numPr>
        <w:spacing w:before="0" w:after="240"/>
        <w:ind w:left="720" w:hanging="360"/>
      </w:pPr>
      <w:r>
        <w:rPr>
          <w:rtl/>
        </w:rPr>
        <w:t>Comparing Passwords During Login</w:t>
      </w:r>
    </w:p>
    <w:p>
      <w:pPr>
        <w:pStyle w:val="2"/>
        <w:keepNext w:val="0"/>
        <w:keepLines w:val="0"/>
        <w:pageBreakBefore w:val="0"/>
        <w:spacing w:after="80"/>
        <w:rPr>
          <w:b/>
          <w:bCs/>
          <w:sz w:val="34"/>
          <w:szCs w:val="34"/>
        </w:rPr>
      </w:pPr>
      <w:bookmarkStart w:id="39" w:name="_heading=h.fjw2nelv47or"/>
      <w:bookmarkEnd w:id="39"/>
      <w:r>
        <w:rPr>
          <w:rFonts w:ascii="Roboto Mono" w:eastAsia="Roboto Mono" w:cs="Roboto Mono" w:hAnsi="Roboto Mono"/>
          <w:b/>
          <w:bCs/>
          <w:sz w:val="26"/>
          <w:szCs w:val="26"/>
          <w:rtl/>
        </w:rPr>
        <w:t>7. Database Layer</w:t>
      </w:r>
    </w:p>
    <w:p>
      <w:pPr>
        <w:spacing w:before="240" w:after="240"/>
      </w:pPr>
      <w:r>
        <w:rPr>
          <w:rtl/>
        </w:rPr>
        <w:t>MongoDB stores all persistent application data. Mongoose acts as an Object Data Modeling (ODM) library that simplifies communication between Node.js and MongoDB.</w:t>
      </w:r>
    </w:p>
    <w:p>
      <w:pPr>
        <w:pStyle w:val="3"/>
        <w:keepNext w:val="0"/>
        <w:keepLines w:val="0"/>
        <w:pageBreakBefore w:val="0"/>
        <w:spacing w:before="280"/>
        <w:rPr>
          <w:b/>
          <w:bCs/>
          <w:color w:val="000000"/>
          <w:sz w:val="26"/>
          <w:szCs w:val="26"/>
        </w:rPr>
      </w:pPr>
      <w:bookmarkStart w:id="40" w:name="_heading=h.6kh7yrd58htr"/>
      <w:bookmarkEnd w:id="40"/>
      <w:r>
        <w:rPr>
          <w:b/>
          <w:bCs/>
          <w:color w:val="000000"/>
          <w:sz w:val="26"/>
          <w:szCs w:val="26"/>
          <w:rtl/>
        </w:rPr>
        <w:t>Collections</w:t>
      </w:r>
    </w:p>
    <w:p>
      <w:pPr>
        <w:numPr>
          <w:ilvl w:val="0"/>
          <w:numId w:val="24"/>
        </w:numPr>
        <w:spacing w:before="240" w:after="0"/>
        <w:ind w:left="720" w:hanging="360"/>
      </w:pPr>
      <w:r>
        <w:rPr>
          <w:rtl/>
        </w:rPr>
        <w:t>Users Collection</w:t>
      </w:r>
    </w:p>
    <w:p>
      <w:pPr>
        <w:numPr>
          <w:ilvl w:val="0"/>
          <w:numId w:val="24"/>
        </w:numPr>
        <w:spacing w:before="0" w:after="240"/>
        <w:ind w:left="720" w:hanging="360"/>
      </w:pPr>
      <w:r>
        <w:rPr>
          <w:rtl/>
        </w:rPr>
        <w:t>Workouts Collection</w:t>
      </w:r>
    </w:p>
    <w:p>
      <w:pPr>
        <w:pStyle w:val="3"/>
        <w:keepNext w:val="0"/>
        <w:keepLines w:val="0"/>
        <w:pageBreakBefore w:val="0"/>
        <w:spacing w:before="280"/>
        <w:rPr>
          <w:b/>
          <w:bCs/>
          <w:color w:val="000000"/>
          <w:sz w:val="26"/>
          <w:szCs w:val="26"/>
        </w:rPr>
      </w:pPr>
      <w:bookmarkStart w:id="41" w:name="_heading=h.d0l82hsbjfdn"/>
      <w:bookmarkEnd w:id="41"/>
      <w:r>
        <w:rPr>
          <w:b/>
          <w:bCs/>
          <w:color w:val="000000"/>
          <w:sz w:val="26"/>
          <w:szCs w:val="26"/>
          <w:rtl/>
        </w:rPr>
        <w:t>Advantages</w:t>
      </w:r>
    </w:p>
    <w:p>
      <w:pPr>
        <w:numPr>
          <w:ilvl w:val="0"/>
          <w:numId w:val="25"/>
        </w:numPr>
        <w:spacing w:before="240" w:after="0"/>
        <w:ind w:left="720" w:hanging="360"/>
      </w:pPr>
      <w:r>
        <w:rPr>
          <w:rtl/>
        </w:rPr>
        <w:t>Flexible Schema</w:t>
      </w:r>
    </w:p>
    <w:p>
      <w:pPr>
        <w:numPr>
          <w:ilvl w:val="0"/>
          <w:numId w:val="25"/>
        </w:numPr>
        <w:spacing w:before="0" w:after="0"/>
        <w:ind w:left="720" w:hanging="360"/>
      </w:pPr>
      <w:r>
        <w:rPr>
          <w:rtl/>
        </w:rPr>
        <w:t>High Performance</w:t>
      </w:r>
    </w:p>
    <w:p>
      <w:pPr>
        <w:numPr>
          <w:ilvl w:val="0"/>
          <w:numId w:val="25"/>
        </w:numPr>
        <w:spacing w:before="0" w:after="0"/>
        <w:ind w:left="720" w:hanging="360"/>
      </w:pPr>
      <w:r>
        <w:rPr>
          <w:rtl/>
        </w:rPr>
        <w:t>Easy Data Retrieval</w:t>
      </w:r>
    </w:p>
    <w:p>
      <w:pPr>
        <w:numPr>
          <w:ilvl w:val="0"/>
          <w:numId w:val="25"/>
        </w:numPr>
        <w:spacing w:before="0" w:after="240"/>
        <w:ind w:left="720" w:hanging="360"/>
      </w:pPr>
      <w:r>
        <w:rPr>
          <w:rtl/>
        </w:rPr>
        <w:t>Scalable Architecture</w:t>
      </w:r>
    </w:p>
    <w:p>
      <w:pPr>
        <w:pStyle w:val="1"/>
        <w:keepNext w:val="0"/>
        <w:keepLines w:val="0"/>
        <w:pageBreakBefore w:val="0"/>
        <w:spacing w:before="480"/>
        <w:rPr>
          <w:b/>
          <w:bCs/>
          <w:sz w:val="46"/>
          <w:szCs w:val="46"/>
        </w:rPr>
      </w:pPr>
      <w:bookmarkStart w:id="42" w:name="_heading=h.oqmzwmrlb2jd"/>
      <w:bookmarkEnd w:id="42"/>
      <w:r>
        <w:rPr>
          <w:b/>
          <w:bCs/>
          <w:sz w:val="46"/>
          <w:szCs w:val="46"/>
          <w:rtl/>
        </w:rPr>
        <w:t>Entity Relationship (ER) Diagram Description</w:t>
      </w:r>
    </w:p>
    <w:p>
      <w:pPr>
        <w:spacing w:before="240" w:after="240"/>
      </w:pPr>
      <w:r>
        <w:rPr>
          <w:rtl/>
        </w:rPr>
        <w:t>The AI FitTrack backend consists of two primary collections that are logically connected through a one-to-many relationship.</w:t>
      </w:r>
    </w:p>
    <w:p>
      <w:pPr>
        <w:spacing w:before="240" w:after="240"/>
      </w:pPr>
      <w:r>
        <w:drawing>
          <wp:inline distT="114300" distB="114300" distL="114300" distR="114300">
            <wp:extent cx="5943600" cy="3962400"/>
            <wp:effectExtent l="0" t="0" r="0" b="0"/>
            <wp:docPr id="5" name="图片 5"/>
            <wp:cNvGraphicFramePr>
              <a:graphicFrameLocks noChangeAspect="0"/>
            </wp:cNvGraphicFramePr>
            <a:graphic>
              <a:graphicData uri="http://schemas.openxmlformats.org/drawingml/2006/picture">
                <pic:pic>
                  <pic:nvPicPr>
                    <pic:cNvPr id="7" name="图片 7"/>
                    <pic:cNvPicPr/>
                  </pic:nvPicPr>
                  <pic:blipFill>
                    <a:blip r:embed="rId4"/>
                    <a:stretch>
                      <a:fillRect/>
                    </a:stretch>
                  </pic:blipFill>
                  <pic:spPr>
                    <a:xfrm rot="0">
                      <a:off x="0" y="0"/>
                      <a:ext cx="5943600" cy="3962400"/>
                    </a:xfrm>
                    <a:prstGeom prst="rect"/>
                    <a:noFill/>
                    <a:ln w="12700" cmpd="sng" cap="flat">
                      <a:solidFill>
                        <a:srgbClr val="000000"/>
                      </a:solidFill>
                      <a:prstDash val="solid"/>
                      <a:round/>
                    </a:ln>
                  </pic:spPr>
                </pic:pic>
              </a:graphicData>
            </a:graphic>
          </wp:inline>
        </w:drawing>
      </w:r>
    </w:p>
    <w:p>
      <w:pPr>
        <w:pStyle w:val="2"/>
        <w:keepNext w:val="0"/>
        <w:keepLines w:val="0"/>
        <w:pageBreakBefore w:val="0"/>
        <w:spacing w:after="80"/>
        <w:rPr>
          <w:b/>
          <w:bCs/>
          <w:sz w:val="34"/>
          <w:szCs w:val="34"/>
        </w:rPr>
      </w:pPr>
      <w:bookmarkStart w:id="43" w:name="_heading=h.5z0qbak2jldf"/>
      <w:bookmarkEnd w:id="43"/>
      <w:r>
        <w:rPr>
          <w:rFonts w:ascii="Roboto Mono" w:eastAsia="Roboto Mono" w:cs="Roboto Mono" w:hAnsi="Roboto Mono"/>
          <w:b/>
          <w:bCs/>
          <w:sz w:val="26"/>
          <w:szCs w:val="26"/>
          <w:rtl/>
        </w:rPr>
        <w:t>1. User Entity</w:t>
      </w:r>
    </w:p>
    <w:p>
      <w:pPr>
        <w:spacing w:before="240" w:after="240"/>
      </w:pPr>
      <w:r>
        <w:rPr>
          <w:rtl/>
        </w:rPr>
        <w:t>The User entity stores authentication and profile information.</w:t>
      </w:r>
    </w:p>
    <w:p>
      <w:pPr>
        <w:pStyle w:val="3"/>
        <w:keepNext w:val="0"/>
        <w:keepLines w:val="0"/>
        <w:pageBreakBefore w:val="0"/>
        <w:spacing w:before="280"/>
        <w:rPr>
          <w:b/>
          <w:bCs/>
          <w:color w:val="000000"/>
          <w:sz w:val="26"/>
          <w:szCs w:val="26"/>
        </w:rPr>
      </w:pPr>
      <w:bookmarkStart w:id="44" w:name="_heading=h.6harfinmkq15"/>
      <w:bookmarkEnd w:id="44"/>
      <w:r>
        <w:rPr>
          <w:b/>
          <w:bCs/>
          <w:color w:val="000000"/>
          <w:sz w:val="26"/>
          <w:szCs w:val="26"/>
          <w:rtl/>
        </w:rPr>
        <w:t>Attributes</w:t>
      </w:r>
    </w:p>
    <w:tbl>
      <w:tblPr>
        <w:jc w:val="left"/>
        <w:tblInd w:w="0" w:type="dxa"/>
        <w:tblW w:w="47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Pr>
      <w:tblGrid>
        <w:gridCol w:w="1570"/>
        <w:gridCol w:w="1570"/>
        <w:gridCol w:w="1570"/>
      </w:tblGrid>
      <w:tr>
        <w:trPr>
          <w:cantSplit/>
          <w:trHeight w:val="500"/>
          <w:tblHeader/>
        </w:trPr>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jc w:val="center"/>
            </w:pPr>
            <w:r>
              <w:rPr>
                <w:b/>
                <w:bCs/>
                <w:rtl/>
              </w:rPr>
              <w:t>Field</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jc w:val="center"/>
            </w:pPr>
            <w:r>
              <w:rPr>
                <w:b/>
                <w:bCs/>
                <w:rtl/>
              </w:rPr>
              <w:t>Type</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jc w:val="center"/>
            </w:pPr>
            <w:r>
              <w:rPr>
                <w:b/>
                <w:bCs/>
                <w:rtl/>
              </w:rPr>
              <w:t>Description</w:t>
            </w:r>
          </w:p>
        </w:tc>
      </w:tr>
      <w:tr>
        <w:trPr>
          <w:cantSplit/>
          <w:trHeight w:val="500"/>
          <w:tblHeader/>
        </w:trPr>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
              <w:rPr>
                <w:rtl/>
              </w:rPr>
              <w:t>_id</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
              <w:rPr>
                <w:rtl/>
              </w:rPr>
              <w:t>ObjectId</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
              <w:rPr>
                <w:rtl/>
              </w:rPr>
              <w:t>Primary Key</w:t>
            </w:r>
          </w:p>
        </w:tc>
      </w:tr>
      <w:tr>
        <w:trPr>
          <w:cantSplit/>
          <w:trHeight w:val="500"/>
          <w:tblHeader/>
        </w:trPr>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
              <w:rPr>
                <w:rtl/>
              </w:rPr>
              <w:t>name</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
              <w:rPr>
                <w:rtl/>
              </w:rPr>
              <w:t>String</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
              <w:rPr>
                <w:rtl/>
              </w:rPr>
              <w:t>User Name</w:t>
            </w:r>
          </w:p>
        </w:tc>
      </w:tr>
      <w:tr>
        <w:trPr>
          <w:cantSplit/>
          <w:trHeight w:val="500"/>
          <w:tblHeader/>
        </w:trPr>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
              <w:rPr>
                <w:rtl/>
              </w:rPr>
              <w:t>email</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
              <w:rPr>
                <w:rtl/>
              </w:rPr>
              <w:t>String</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
              <w:rPr>
                <w:rtl/>
              </w:rPr>
              <w:t>Unique Email Address</w:t>
            </w:r>
          </w:p>
        </w:tc>
      </w:tr>
      <w:tr>
        <w:trPr>
          <w:cantSplit/>
          <w:trHeight w:val="500"/>
          <w:tblHeader/>
        </w:trPr>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
              <w:rPr>
                <w:rtl/>
              </w:rPr>
              <w:t>password</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
              <w:rPr>
                <w:rtl/>
              </w:rPr>
              <w:t>String</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
              <w:rPr>
                <w:rtl/>
              </w:rPr>
              <w:t>Encrypted Password</w:t>
            </w:r>
          </w:p>
        </w:tc>
      </w:tr>
      <w:tr>
        <w:trPr>
          <w:cantSplit/>
          <w:trHeight w:val="500"/>
          <w:tblHeader/>
        </w:trPr>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
              <w:rPr>
                <w:rtl/>
              </w:rPr>
              <w:t>createdAt</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
              <w:rPr>
                <w:rtl/>
              </w:rPr>
              <w:t>Date</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
              <w:rPr>
                <w:rtl/>
              </w:rPr>
              <w:t>Record Creation Time</w:t>
            </w:r>
          </w:p>
        </w:tc>
      </w:tr>
      <w:tr>
        <w:trPr>
          <w:cantSplit/>
          <w:trHeight w:val="500"/>
          <w:tblHeader/>
        </w:trPr>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
              <w:rPr>
                <w:rtl/>
              </w:rPr>
              <w:t>updatedAt</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
              <w:rPr>
                <w:rtl/>
              </w:rPr>
              <w:t>Date</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
              <w:rPr>
                <w:rtl/>
              </w:rPr>
              <w:t>Last Updated Time</w:t>
            </w:r>
          </w:p>
        </w:tc>
      </w:tr>
    </w:tbl>
    <w:p>
      <w:pPr>
        <w:pStyle w:val="3"/>
        <w:keepNext w:val="0"/>
        <w:keepLines w:val="0"/>
        <w:pageBreakBefore w:val="0"/>
        <w:spacing w:before="280"/>
        <w:rPr>
          <w:b/>
          <w:bCs/>
          <w:color w:val="000000"/>
          <w:sz w:val="26"/>
          <w:szCs w:val="26"/>
        </w:rPr>
      </w:pPr>
      <w:bookmarkStart w:id="45" w:name="_heading=h.erktjcqt2p9n"/>
      <w:bookmarkEnd w:id="45"/>
      <w:r>
        <w:rPr>
          <w:b/>
          <w:bCs/>
          <w:color w:val="000000"/>
          <w:sz w:val="26"/>
          <w:szCs w:val="26"/>
          <w:rtl/>
        </w:rPr>
        <w:t>Constraints</w:t>
      </w:r>
    </w:p>
    <w:p>
      <w:pPr>
        <w:numPr>
          <w:ilvl w:val="0"/>
          <w:numId w:val="26"/>
        </w:numPr>
        <w:spacing w:before="240" w:after="0"/>
        <w:ind w:left="720" w:hanging="360"/>
      </w:pPr>
      <w:r>
        <w:rPr>
          <w:rtl/>
        </w:rPr>
        <w:t>Email must be unique.</w:t>
      </w:r>
    </w:p>
    <w:p>
      <w:pPr>
        <w:numPr>
          <w:ilvl w:val="0"/>
          <w:numId w:val="26"/>
        </w:numPr>
        <w:spacing w:before="0" w:after="0"/>
        <w:ind w:left="720" w:hanging="360"/>
      </w:pPr>
      <w:r>
        <w:rPr>
          <w:rtl/>
        </w:rPr>
        <w:t>Password is encrypted using bcrypt.</w:t>
      </w:r>
    </w:p>
    <w:p>
      <w:pPr>
        <w:numPr>
          <w:ilvl w:val="0"/>
          <w:numId w:val="26"/>
        </w:numPr>
        <w:spacing w:before="0" w:after="0"/>
        <w:ind w:left="720" w:hanging="360"/>
      </w:pPr>
      <w:r>
        <w:rPr>
          <w:rtl/>
        </w:rPr>
        <w:t>Name is mandatory.</w:t>
      </w:r>
    </w:p>
    <w:p>
      <w:pPr>
        <w:numPr>
          <w:ilvl w:val="0"/>
          <w:numId w:val="26"/>
        </w:numPr>
        <w:spacing w:before="0" w:after="240"/>
        <w:ind w:left="720" w:hanging="360"/>
      </w:pPr>
      <w:r>
        <w:rPr>
          <w:rtl/>
        </w:rPr>
        <w:t>JWT token is generated after successful login.</w:t>
      </w:r>
    </w:p>
    <w:p>
      <w:pPr>
        <w:pStyle w:val="2"/>
        <w:keepNext w:val="0"/>
        <w:keepLines w:val="0"/>
        <w:pageBreakBefore w:val="0"/>
        <w:spacing w:after="80"/>
        <w:rPr>
          <w:b/>
          <w:bCs/>
          <w:sz w:val="34"/>
          <w:szCs w:val="34"/>
        </w:rPr>
      </w:pPr>
      <w:bookmarkStart w:id="46" w:name="_heading=h.3hr74hm1hdu3"/>
      <w:bookmarkEnd w:id="46"/>
      <w:r>
        <w:rPr>
          <w:rFonts w:ascii="Roboto Mono" w:eastAsia="Roboto Mono" w:cs="Roboto Mono" w:hAnsi="Roboto Mono"/>
          <w:b/>
          <w:bCs/>
          <w:sz w:val="26"/>
          <w:szCs w:val="26"/>
          <w:rtl/>
        </w:rPr>
        <w:t>2. Workout Entity</w:t>
      </w:r>
    </w:p>
    <w:p>
      <w:pPr>
        <w:spacing w:before="240" w:after="240"/>
      </w:pPr>
      <w:r>
        <w:rPr>
          <w:rtl/>
        </w:rPr>
        <w:t>The Workout entity stores workout-related information for each authenticated user.</w:t>
      </w:r>
    </w:p>
    <w:p>
      <w:pPr>
        <w:pStyle w:val="3"/>
        <w:keepNext w:val="0"/>
        <w:keepLines w:val="0"/>
        <w:pageBreakBefore w:val="0"/>
        <w:spacing w:before="280"/>
        <w:rPr>
          <w:b/>
          <w:bCs/>
          <w:color w:val="000000"/>
          <w:sz w:val="26"/>
          <w:szCs w:val="26"/>
        </w:rPr>
      </w:pPr>
      <w:bookmarkStart w:id="47" w:name="_heading=h.1rt9c8rudvn"/>
      <w:bookmarkEnd w:id="47"/>
      <w:r>
        <w:rPr>
          <w:b/>
          <w:bCs/>
          <w:color w:val="000000"/>
          <w:sz w:val="26"/>
          <w:szCs w:val="26"/>
          <w:rtl/>
        </w:rPr>
        <w:t>Attributes</w:t>
      </w:r>
    </w:p>
    <w:tbl>
      <w:tblPr>
        <w:jc w:val="left"/>
        <w:tblInd w:w="0" w:type="dxa"/>
        <w:tblW w:w="56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Pr>
      <w:tblGrid>
        <w:gridCol w:w="1875"/>
        <w:gridCol w:w="1875"/>
        <w:gridCol w:w="1875"/>
      </w:tblGrid>
      <w:tr>
        <w:trPr>
          <w:cantSplit/>
          <w:trHeight w:val="500"/>
          <w:tblHeader/>
        </w:trPr>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jc w:val="center"/>
            </w:pPr>
            <w:r>
              <w:rPr>
                <w:b/>
                <w:bCs/>
                <w:rtl/>
              </w:rPr>
              <w:t>Field</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jc w:val="center"/>
            </w:pPr>
            <w:r>
              <w:rPr>
                <w:b/>
                <w:bCs/>
                <w:rtl/>
              </w:rPr>
              <w:t>Type</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jc w:val="center"/>
            </w:pPr>
            <w:r>
              <w:rPr>
                <w:b/>
                <w:bCs/>
                <w:rtl/>
              </w:rPr>
              <w:t>Description</w:t>
            </w:r>
          </w:p>
        </w:tc>
      </w:tr>
      <w:tr>
        <w:trPr>
          <w:cantSplit/>
          <w:trHeight w:val="500"/>
          <w:tblHeader/>
        </w:trPr>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
              <w:rPr>
                <w:rtl/>
              </w:rPr>
              <w:t>_id</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
              <w:rPr>
                <w:rtl/>
              </w:rPr>
              <w:t>ObjectId</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
              <w:rPr>
                <w:rtl/>
              </w:rPr>
              <w:t>Primary Key</w:t>
            </w:r>
          </w:p>
        </w:tc>
      </w:tr>
      <w:tr>
        <w:trPr>
          <w:cantSplit/>
          <w:trHeight w:val="500"/>
          <w:tblHeader/>
        </w:trPr>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
              <w:rPr>
                <w:rtl/>
              </w:rPr>
              <w:t>user</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
              <w:rPr>
                <w:rtl/>
              </w:rPr>
              <w:t>ObjectId</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
              <w:rPr>
                <w:rtl/>
              </w:rPr>
              <w:t>References User Collection</w:t>
            </w:r>
          </w:p>
        </w:tc>
      </w:tr>
      <w:tr>
        <w:trPr>
          <w:cantSplit/>
          <w:trHeight w:val="500"/>
          <w:tblHeader/>
        </w:trPr>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
              <w:rPr>
                <w:rtl/>
              </w:rPr>
              <w:t>workoutName</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
              <w:rPr>
                <w:rtl/>
              </w:rPr>
              <w:t>String</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
              <w:rPr>
                <w:rtl/>
              </w:rPr>
              <w:t>Workout Name</w:t>
            </w:r>
          </w:p>
        </w:tc>
      </w:tr>
      <w:tr>
        <w:trPr>
          <w:cantSplit/>
          <w:trHeight w:val="500"/>
          <w:tblHeader/>
        </w:trPr>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
              <w:rPr>
                <w:rtl/>
              </w:rPr>
              <w:t>category</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
              <w:rPr>
                <w:rtl/>
              </w:rPr>
              <w:t>String</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
              <w:rPr>
                <w:rtl/>
              </w:rPr>
              <w:t>Workout Category</w:t>
            </w:r>
          </w:p>
        </w:tc>
      </w:tr>
      <w:tr>
        <w:trPr>
          <w:cantSplit/>
          <w:trHeight w:val="500"/>
          <w:tblHeader/>
        </w:trPr>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
              <w:rPr>
                <w:rtl/>
              </w:rPr>
              <w:t>duration</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
              <w:rPr>
                <w:rtl/>
              </w:rPr>
              <w:t>Number</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
              <w:rPr>
                <w:rtl/>
              </w:rPr>
              <w:t>Duration (Minutes)</w:t>
            </w:r>
          </w:p>
        </w:tc>
      </w:tr>
      <w:tr>
        <w:trPr>
          <w:cantSplit/>
          <w:trHeight w:val="500"/>
          <w:tblHeader/>
        </w:trPr>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
              <w:rPr>
                <w:rtl/>
              </w:rPr>
              <w:t>caloriesBurned</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
              <w:rPr>
                <w:rtl/>
              </w:rPr>
              <w:t>Number</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
              <w:rPr>
                <w:rtl/>
              </w:rPr>
              <w:t>Calories Burned</w:t>
            </w:r>
          </w:p>
        </w:tc>
      </w:tr>
      <w:tr>
        <w:trPr>
          <w:cantSplit/>
          <w:trHeight w:val="500"/>
          <w:tblHeader/>
        </w:trPr>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
              <w:rPr>
                <w:rtl/>
              </w:rPr>
              <w:t>workoutDate</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
              <w:rPr>
                <w:rtl/>
              </w:rPr>
              <w:t>Date</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
              <w:rPr>
                <w:rtl/>
              </w:rPr>
              <w:t>Workout Date</w:t>
            </w:r>
          </w:p>
        </w:tc>
      </w:tr>
      <w:tr>
        <w:trPr>
          <w:cantSplit/>
          <w:trHeight w:val="500"/>
          <w:tblHeader/>
        </w:trPr>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
              <w:rPr>
                <w:rtl/>
              </w:rPr>
              <w:t>createdAt</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
              <w:rPr>
                <w:rtl/>
              </w:rPr>
              <w:t>Date</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
              <w:rPr>
                <w:rtl/>
              </w:rPr>
              <w:t>Created Timestamp</w:t>
            </w:r>
          </w:p>
        </w:tc>
      </w:tr>
      <w:tr>
        <w:trPr>
          <w:cantSplit/>
          <w:trHeight w:val="500"/>
          <w:tblHeader/>
        </w:trPr>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
              <w:rPr>
                <w:rtl/>
              </w:rPr>
              <w:t>updatedAt</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
              <w:rPr>
                <w:rtl/>
              </w:rPr>
              <w:t>Date</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
              <w:rPr>
                <w:rtl/>
              </w:rPr>
              <w:t>Updated Timestamp</w:t>
            </w:r>
          </w:p>
        </w:tc>
      </w:tr>
    </w:tbl>
    <w:p>
      <w:pPr>
        <w:pStyle w:val="2"/>
        <w:keepNext w:val="0"/>
        <w:keepLines w:val="0"/>
        <w:pageBreakBefore w:val="0"/>
        <w:spacing w:after="80"/>
        <w:rPr>
          <w:b/>
          <w:bCs/>
          <w:sz w:val="34"/>
          <w:szCs w:val="34"/>
        </w:rPr>
      </w:pPr>
      <w:bookmarkStart w:id="48" w:name="_heading=h.dlhzodq6wsg"/>
      <w:bookmarkEnd w:id="48"/>
      <w:r>
        <w:rPr>
          <w:rFonts w:ascii="Roboto Mono" w:eastAsia="Roboto Mono" w:cs="Roboto Mono" w:hAnsi="Roboto Mono"/>
          <w:b/>
          <w:bCs/>
          <w:sz w:val="26"/>
          <w:szCs w:val="26"/>
          <w:rtl/>
        </w:rPr>
        <w:t>Relationship</w:t>
      </w:r>
    </w:p>
    <w:p>
      <w:pPr>
        <w:pStyle w:val="3"/>
        <w:keepNext w:val="0"/>
        <w:keepLines w:val="0"/>
        <w:pageBreakBefore w:val="0"/>
        <w:spacing w:before="280"/>
        <w:rPr>
          <w:b/>
          <w:bCs/>
          <w:color w:val="000000"/>
          <w:sz w:val="26"/>
          <w:szCs w:val="26"/>
        </w:rPr>
      </w:pPr>
      <w:bookmarkStart w:id="49" w:name="_heading=h.86j86vjhrui6"/>
      <w:bookmarkEnd w:id="49"/>
      <w:r>
        <w:rPr>
          <w:rFonts w:ascii="Arial Unicode MS" w:eastAsia="Arial Unicode MS" w:cs="Arial Unicode MS"/>
          <w:b/>
          <w:bCs/>
          <w:color w:val="000000"/>
          <w:sz w:val="26"/>
          <w:szCs w:val="26"/>
          <w:rtl/>
        </w:rPr>
        <w:t>User → Workout</w:t>
      </w:r>
    </w:p>
    <w:p>
      <w:pPr>
        <w:spacing w:before="240" w:after="240"/>
      </w:pPr>
      <w:r>
        <w:rPr>
          <w:b/>
          <w:bCs/>
          <w:rtl/>
        </w:rPr>
        <w:t>Relationship Type:</w:t>
      </w:r>
      <w:r>
        <w:rPr>
          <w:rtl/>
        </w:rPr>
        <w:t xml:space="preserve"> One-to-Many</w:t>
      </w:r>
    </w:p>
    <w:p>
      <w:pPr>
        <w:spacing w:before="240" w:after="240"/>
      </w:pPr>
      <w:r>
        <w:rPr>
          <w:rtl/>
        </w:rPr>
        <w:t>A single user can create multiple workout records. Each workout belongs to only one authenticated user.</w:t>
      </w:r>
    </w:p>
    <w:p>
      <w:pPr>
        <w:spacing w:before="240" w:after="240"/>
      </w:pPr>
      <w:r>
        <w:rPr>
          <w:rtl/>
        </w:rPr>
        <w:t>Example:</w:t>
      </w:r>
    </w:p>
    <w:p>
      <w:pPr>
        <w:spacing w:before="240" w:after="240"/>
      </w:pPr>
      <w:r>
        <w:rPr>
          <w:rtl/>
        </w:rPr>
        <w:t>John Doe</w:t>
      </w:r>
    </w:p>
    <w:p>
      <w:pPr>
        <w:numPr>
          <w:ilvl w:val="0"/>
          <w:numId w:val="27"/>
        </w:numPr>
        <w:spacing w:before="240" w:after="0"/>
        <w:ind w:left="720" w:hanging="360"/>
      </w:pPr>
      <w:r>
        <w:rPr>
          <w:rtl/>
        </w:rPr>
        <w:t>Morning Running</w:t>
      </w:r>
    </w:p>
    <w:p>
      <w:pPr>
        <w:numPr>
          <w:ilvl w:val="0"/>
          <w:numId w:val="27"/>
        </w:numPr>
        <w:spacing w:before="0" w:after="0"/>
        <w:ind w:left="720" w:hanging="360"/>
      </w:pPr>
      <w:r>
        <w:rPr>
          <w:rtl/>
        </w:rPr>
        <w:t>Evening Jogging</w:t>
      </w:r>
    </w:p>
    <w:p>
      <w:pPr>
        <w:numPr>
          <w:ilvl w:val="0"/>
          <w:numId w:val="27"/>
        </w:numPr>
        <w:spacing w:before="0" w:after="0"/>
        <w:ind w:left="720" w:hanging="360"/>
      </w:pPr>
      <w:r>
        <w:rPr>
          <w:rtl/>
        </w:rPr>
        <w:t>Upper Body Strength</w:t>
      </w:r>
    </w:p>
    <w:p>
      <w:pPr>
        <w:numPr>
          <w:ilvl w:val="0"/>
          <w:numId w:val="27"/>
        </w:numPr>
        <w:spacing w:before="0" w:after="240"/>
        <w:ind w:left="720" w:hanging="360"/>
      </w:pPr>
      <w:r>
        <w:rPr>
          <w:rtl/>
        </w:rPr>
        <w:t>Cycling Session</w:t>
      </w:r>
    </w:p>
    <w:p>
      <w:pPr>
        <w:spacing w:before="240" w:after="240"/>
      </w:pPr>
      <w:r>
        <w:rPr>
          <w:rtl/>
        </w:rPr>
        <w:t xml:space="preserve">This relationship is maintained using the </w:t>
      </w:r>
      <w:r>
        <w:rPr>
          <w:b/>
          <w:bCs/>
          <w:rtl/>
        </w:rPr>
        <w:t>user</w:t>
      </w:r>
      <w:r>
        <w:rPr>
          <w:rtl/>
        </w:rPr>
        <w:t xml:space="preserve"> field inside the Workout schema, which stores the ObjectId of the corresponding user.</w:t>
      </w:r>
    </w:p>
    <w:p>
      <w:pPr>
        <w:pStyle w:val="1"/>
        <w:keepNext w:val="0"/>
        <w:keepLines w:val="0"/>
        <w:pageBreakBefore w:val="0"/>
        <w:spacing w:before="480"/>
        <w:rPr>
          <w:b/>
          <w:bCs/>
          <w:sz w:val="46"/>
          <w:szCs w:val="46"/>
        </w:rPr>
      </w:pPr>
      <w:bookmarkStart w:id="50" w:name="_heading=h.dtvninb05kcx"/>
      <w:bookmarkEnd w:id="50"/>
      <w:r>
        <w:rPr>
          <w:b/>
          <w:bCs/>
          <w:sz w:val="46"/>
          <w:szCs w:val="46"/>
          <w:rtl/>
        </w:rPr>
        <w:t>Key Features</w:t>
      </w:r>
    </w:p>
    <w:p>
      <w:pPr>
        <w:spacing w:before="240" w:after="240"/>
      </w:pPr>
      <w:r>
        <w:rPr>
          <w:rtl/>
        </w:rPr>
        <w:t>The FitTrack AI   provides a complete backend solution for workout tracking and AI-assisted fitness guidance.</w:t>
      </w:r>
    </w:p>
    <w:p>
      <w:pPr>
        <w:pStyle w:val="2"/>
        <w:keepNext w:val="0"/>
        <w:keepLines w:val="0"/>
        <w:pageBreakBefore w:val="0"/>
        <w:spacing w:after="80"/>
        <w:rPr>
          <w:b/>
          <w:bCs/>
          <w:sz w:val="34"/>
          <w:szCs w:val="34"/>
        </w:rPr>
      </w:pPr>
      <w:bookmarkStart w:id="51" w:name="_heading=h.nj8jg3yvpxj3"/>
      <w:bookmarkEnd w:id="51"/>
      <w:r>
        <w:rPr>
          <w:rFonts w:ascii="Roboto Mono" w:eastAsia="Roboto Mono" w:cs="Roboto Mono" w:hAnsi="Roboto Mono"/>
          <w:b/>
          <w:bCs/>
          <w:sz w:val="26"/>
          <w:szCs w:val="26"/>
          <w:rtl/>
        </w:rPr>
        <w:t>1. Secure Authentication</w:t>
      </w:r>
    </w:p>
    <w:p>
      <w:pPr>
        <w:spacing w:before="240" w:after="240"/>
      </w:pPr>
      <w:r>
        <w:rPr>
          <w:rtl/>
        </w:rPr>
        <w:t>The application implements JWT-based authentication.</w:t>
      </w:r>
    </w:p>
    <w:p>
      <w:pPr>
        <w:spacing w:before="240" w:after="240"/>
      </w:pPr>
      <w:r>
        <w:rPr>
          <w:rtl/>
        </w:rPr>
        <w:t>Features include:</w:t>
      </w:r>
    </w:p>
    <w:p>
      <w:pPr>
        <w:numPr>
          <w:ilvl w:val="0"/>
          <w:numId w:val="28"/>
        </w:numPr>
        <w:spacing w:before="240" w:after="0"/>
        <w:ind w:left="720" w:hanging="360"/>
      </w:pPr>
      <w:r>
        <w:rPr>
          <w:rtl/>
        </w:rPr>
        <w:t>User Registration</w:t>
      </w:r>
    </w:p>
    <w:p>
      <w:pPr>
        <w:numPr>
          <w:ilvl w:val="0"/>
          <w:numId w:val="28"/>
        </w:numPr>
        <w:spacing w:before="0" w:after="0"/>
        <w:ind w:left="720" w:hanging="360"/>
      </w:pPr>
      <w:r>
        <w:rPr>
          <w:rtl/>
        </w:rPr>
        <w:t>Secure Login</w:t>
      </w:r>
    </w:p>
    <w:p>
      <w:pPr>
        <w:numPr>
          <w:ilvl w:val="0"/>
          <w:numId w:val="28"/>
        </w:numPr>
        <w:spacing w:before="0" w:after="0"/>
        <w:ind w:left="720" w:hanging="360"/>
      </w:pPr>
      <w:r>
        <w:rPr>
          <w:rtl/>
        </w:rPr>
        <w:t>Password Encryption</w:t>
      </w:r>
    </w:p>
    <w:p>
      <w:pPr>
        <w:numPr>
          <w:ilvl w:val="0"/>
          <w:numId w:val="28"/>
        </w:numPr>
        <w:spacing w:before="0" w:after="0"/>
        <w:ind w:left="720" w:hanging="360"/>
      </w:pPr>
      <w:r>
        <w:rPr>
          <w:rtl/>
        </w:rPr>
        <w:t>JWT Generation</w:t>
      </w:r>
    </w:p>
    <w:p>
      <w:pPr>
        <w:numPr>
          <w:ilvl w:val="0"/>
          <w:numId w:val="28"/>
        </w:numPr>
        <w:spacing w:before="0" w:after="240"/>
        <w:ind w:left="720" w:hanging="360"/>
      </w:pPr>
      <w:r>
        <w:rPr>
          <w:rtl/>
        </w:rPr>
        <w:t>Protected APIs</w:t>
      </w:r>
    </w:p>
    <w:p>
      <w:pPr>
        <w:pStyle w:val="2"/>
        <w:keepNext w:val="0"/>
        <w:keepLines w:val="0"/>
        <w:pageBreakBefore w:val="0"/>
        <w:spacing w:after="80"/>
        <w:rPr>
          <w:b/>
          <w:bCs/>
          <w:sz w:val="34"/>
          <w:szCs w:val="34"/>
        </w:rPr>
      </w:pPr>
      <w:bookmarkStart w:id="52" w:name="_heading=h.e19igmmdyinz"/>
      <w:bookmarkEnd w:id="52"/>
      <w:r>
        <w:rPr>
          <w:rFonts w:ascii="Roboto Mono" w:eastAsia="Roboto Mono" w:cs="Roboto Mono" w:hAnsi="Roboto Mono"/>
          <w:b/>
          <w:bCs/>
          <w:sz w:val="26"/>
          <w:szCs w:val="26"/>
          <w:rtl/>
        </w:rPr>
        <w:t>2. Workout Management</w:t>
      </w:r>
    </w:p>
    <w:p>
      <w:pPr>
        <w:spacing w:before="240" w:after="240"/>
      </w:pPr>
      <w:r>
        <w:rPr>
          <w:rtl/>
        </w:rPr>
        <w:t>Users can perform complete CRUD operations.</w:t>
      </w:r>
    </w:p>
    <w:p>
      <w:pPr>
        <w:spacing w:before="240" w:after="240"/>
      </w:pPr>
      <w:r>
        <w:rPr>
          <w:rtl/>
        </w:rPr>
        <w:t>Supported Operations</w:t>
      </w:r>
    </w:p>
    <w:p>
      <w:pPr>
        <w:numPr>
          <w:ilvl w:val="0"/>
          <w:numId w:val="29"/>
        </w:numPr>
        <w:spacing w:before="240" w:after="0"/>
        <w:ind w:left="720" w:hanging="360"/>
      </w:pPr>
      <w:r>
        <w:rPr>
          <w:rtl/>
        </w:rPr>
        <w:t>Add Workout</w:t>
      </w:r>
    </w:p>
    <w:p>
      <w:pPr>
        <w:numPr>
          <w:ilvl w:val="0"/>
          <w:numId w:val="29"/>
        </w:numPr>
        <w:spacing w:before="0" w:after="0"/>
        <w:ind w:left="720" w:hanging="360"/>
      </w:pPr>
      <w:r>
        <w:rPr>
          <w:rtl/>
        </w:rPr>
        <w:t>View Workout</w:t>
      </w:r>
    </w:p>
    <w:p>
      <w:pPr>
        <w:numPr>
          <w:ilvl w:val="0"/>
          <w:numId w:val="29"/>
        </w:numPr>
        <w:spacing w:before="0" w:after="0"/>
        <w:ind w:left="720" w:hanging="360"/>
      </w:pPr>
      <w:r>
        <w:rPr>
          <w:rtl/>
        </w:rPr>
        <w:t>Update Workout</w:t>
      </w:r>
    </w:p>
    <w:p>
      <w:pPr>
        <w:numPr>
          <w:ilvl w:val="0"/>
          <w:numId w:val="29"/>
        </w:numPr>
        <w:spacing w:before="0" w:after="240"/>
        <w:ind w:left="720" w:hanging="360"/>
      </w:pPr>
      <w:r>
        <w:rPr>
          <w:rtl/>
        </w:rPr>
        <w:t>Delete Workout</w:t>
      </w:r>
    </w:p>
    <w:p>
      <w:pPr>
        <w:spacing w:before="240" w:after="240"/>
      </w:pPr>
      <w:r>
        <w:rPr>
          <w:rtl/>
        </w:rPr>
        <w:t>Each workout is linked to its authenticated user.</w:t>
      </w:r>
    </w:p>
    <w:p>
      <w:pPr>
        <w:pStyle w:val="2"/>
        <w:keepNext w:val="0"/>
        <w:keepLines w:val="0"/>
        <w:pageBreakBefore w:val="0"/>
        <w:spacing w:after="80"/>
        <w:rPr>
          <w:b/>
          <w:bCs/>
          <w:sz w:val="34"/>
          <w:szCs w:val="34"/>
        </w:rPr>
      </w:pPr>
      <w:bookmarkStart w:id="53" w:name="_heading=h.uk7mptv04xbc"/>
      <w:bookmarkEnd w:id="53"/>
      <w:r>
        <w:rPr>
          <w:rFonts w:ascii="Roboto Mono" w:eastAsia="Roboto Mono" w:cs="Roboto Mono" w:hAnsi="Roboto Mono"/>
          <w:b/>
          <w:bCs/>
          <w:sz w:val="26"/>
          <w:szCs w:val="26"/>
          <w:rtl/>
        </w:rPr>
        <w:t>3. Workout Search</w:t>
      </w:r>
    </w:p>
    <w:p>
      <w:pPr>
        <w:spacing w:before="240" w:after="240"/>
      </w:pPr>
      <w:r>
        <w:rPr>
          <w:rtl/>
        </w:rPr>
        <w:t>Users can search workouts using:</w:t>
      </w:r>
    </w:p>
    <w:p>
      <w:pPr>
        <w:numPr>
          <w:ilvl w:val="0"/>
          <w:numId w:val="30"/>
        </w:numPr>
        <w:spacing w:before="240" w:after="0"/>
        <w:ind w:left="720" w:hanging="360"/>
      </w:pPr>
      <w:r>
        <w:rPr>
          <w:rtl/>
        </w:rPr>
        <w:t>Workout Name</w:t>
      </w:r>
    </w:p>
    <w:p>
      <w:pPr>
        <w:numPr>
          <w:ilvl w:val="0"/>
          <w:numId w:val="30"/>
        </w:numPr>
        <w:spacing w:before="0" w:after="0"/>
        <w:ind w:left="720" w:hanging="360"/>
      </w:pPr>
      <w:r>
        <w:rPr>
          <w:rtl/>
        </w:rPr>
        <w:t>Workout Category</w:t>
      </w:r>
    </w:p>
    <w:p>
      <w:pPr>
        <w:numPr>
          <w:ilvl w:val="0"/>
          <w:numId w:val="30"/>
        </w:numPr>
        <w:spacing w:before="0" w:after="240"/>
        <w:ind w:left="720" w:hanging="360"/>
      </w:pPr>
      <w:r>
        <w:rPr>
          <w:rtl/>
        </w:rPr>
        <w:t>Workout Date</w:t>
      </w:r>
    </w:p>
    <w:p>
      <w:pPr>
        <w:spacing w:before="240" w:after="240"/>
      </w:pPr>
      <w:r>
        <w:rPr>
          <w:rtl/>
        </w:rPr>
        <w:t>This improves accessibility of workout history.</w:t>
      </w:r>
    </w:p>
    <w:p>
      <w:pPr>
        <w:pStyle w:val="2"/>
        <w:keepNext w:val="0"/>
        <w:keepLines w:val="0"/>
        <w:pageBreakBefore w:val="0"/>
        <w:spacing w:after="80"/>
        <w:rPr>
          <w:b/>
          <w:bCs/>
          <w:sz w:val="34"/>
          <w:szCs w:val="34"/>
        </w:rPr>
      </w:pPr>
      <w:bookmarkStart w:id="54" w:name="_heading=h.xt2q7taez294"/>
      <w:bookmarkEnd w:id="54"/>
      <w:r>
        <w:rPr>
          <w:rFonts w:ascii="Roboto Mono" w:eastAsia="Roboto Mono" w:cs="Roboto Mono" w:hAnsi="Roboto Mono"/>
          <w:b/>
          <w:bCs/>
          <w:sz w:val="26"/>
          <w:szCs w:val="26"/>
          <w:rtl/>
        </w:rPr>
        <w:t>4. Google Gemini Integration</w:t>
      </w:r>
    </w:p>
    <w:p>
      <w:pPr>
        <w:spacing w:before="240" w:after="240"/>
      </w:pPr>
      <w:r>
        <w:rPr>
          <w:rtl/>
        </w:rPr>
        <w:t>The backend communicates with Google Gemini AI to generate intelligent workout recommendations.</w:t>
      </w:r>
    </w:p>
    <w:p>
      <w:pPr>
        <w:spacing w:before="240" w:after="240"/>
      </w:pPr>
      <w:r>
        <w:rPr>
          <w:rtl/>
        </w:rPr>
        <w:t>Input</w:t>
      </w:r>
    </w:p>
    <w:p>
      <w:pPr>
        <w:numPr>
          <w:ilvl w:val="0"/>
          <w:numId w:val="31"/>
        </w:numPr>
        <w:spacing w:before="240" w:after="0"/>
        <w:ind w:left="720" w:hanging="360"/>
      </w:pPr>
      <w:r>
        <w:rPr>
          <w:rtl/>
        </w:rPr>
        <w:t>Age</w:t>
      </w:r>
    </w:p>
    <w:p>
      <w:pPr>
        <w:numPr>
          <w:ilvl w:val="0"/>
          <w:numId w:val="31"/>
        </w:numPr>
        <w:spacing w:before="0" w:after="0"/>
        <w:ind w:left="720" w:hanging="360"/>
      </w:pPr>
      <w:r>
        <w:rPr>
          <w:rtl/>
        </w:rPr>
        <w:t>Fitness Goal</w:t>
      </w:r>
    </w:p>
    <w:p>
      <w:pPr>
        <w:numPr>
          <w:ilvl w:val="0"/>
          <w:numId w:val="31"/>
        </w:numPr>
        <w:spacing w:before="0" w:after="240"/>
        <w:ind w:left="720" w:hanging="360"/>
      </w:pPr>
      <w:r>
        <w:rPr>
          <w:rtl/>
        </w:rPr>
        <w:t>Experience Level</w:t>
      </w:r>
    </w:p>
    <w:p>
      <w:pPr>
        <w:spacing w:before="240" w:after="240"/>
      </w:pPr>
      <w:r>
        <w:rPr>
          <w:rtl/>
        </w:rPr>
        <w:t>Output</w:t>
      </w:r>
    </w:p>
    <w:p>
      <w:pPr>
        <w:numPr>
          <w:ilvl w:val="0"/>
          <w:numId w:val="32"/>
        </w:numPr>
        <w:spacing w:before="240" w:after="0"/>
        <w:ind w:left="720" w:hanging="360"/>
      </w:pPr>
      <w:r>
        <w:rPr>
          <w:rtl/>
        </w:rPr>
        <w:t>Weekly Workout Plan</w:t>
      </w:r>
    </w:p>
    <w:p>
      <w:pPr>
        <w:numPr>
          <w:ilvl w:val="0"/>
          <w:numId w:val="32"/>
        </w:numPr>
        <w:spacing w:before="0" w:after="0"/>
        <w:ind w:left="720" w:hanging="360"/>
      </w:pPr>
      <w:r>
        <w:rPr>
          <w:rtl/>
        </w:rPr>
        <w:t>Suggested Exercises</w:t>
      </w:r>
    </w:p>
    <w:p>
      <w:pPr>
        <w:numPr>
          <w:ilvl w:val="0"/>
          <w:numId w:val="32"/>
        </w:numPr>
        <w:spacing w:before="0" w:after="0"/>
        <w:ind w:left="720" w:hanging="360"/>
      </w:pPr>
      <w:r>
        <w:rPr>
          <w:rtl/>
        </w:rPr>
        <w:t>Training Tips</w:t>
      </w:r>
    </w:p>
    <w:p>
      <w:pPr>
        <w:numPr>
          <w:ilvl w:val="0"/>
          <w:numId w:val="32"/>
        </w:numPr>
        <w:spacing w:before="0" w:after="240"/>
        <w:ind w:left="720" w:hanging="360"/>
      </w:pPr>
      <w:r>
        <w:rPr>
          <w:rtl/>
        </w:rPr>
        <w:t>Safety Recommendations</w:t>
      </w:r>
    </w:p>
    <w:p>
      <w:pPr>
        <w:pStyle w:val="2"/>
        <w:keepNext w:val="0"/>
        <w:keepLines w:val="0"/>
        <w:pageBreakBefore w:val="0"/>
        <w:spacing w:after="80"/>
        <w:rPr>
          <w:b/>
          <w:bCs/>
          <w:sz w:val="34"/>
          <w:szCs w:val="34"/>
        </w:rPr>
      </w:pPr>
      <w:bookmarkStart w:id="55" w:name="_heading=h.99dcb4xz1psr"/>
      <w:bookmarkEnd w:id="55"/>
      <w:r>
        <w:rPr>
          <w:rFonts w:ascii="Roboto Mono" w:eastAsia="Roboto Mono" w:cs="Roboto Mono" w:hAnsi="Roboto Mono"/>
          <w:b/>
          <w:bCs/>
          <w:sz w:val="26"/>
          <w:szCs w:val="26"/>
          <w:rtl/>
        </w:rPr>
        <w:t>5. AI Fitness Insights</w:t>
      </w:r>
    </w:p>
    <w:p>
      <w:pPr>
        <w:spacing w:before="240" w:after="240"/>
      </w:pPr>
      <w:r>
        <w:rPr>
          <w:rtl/>
        </w:rPr>
        <w:t>The AI module analyzes workout statistics.</w:t>
      </w:r>
    </w:p>
    <w:p>
      <w:pPr>
        <w:spacing w:before="240" w:after="240"/>
      </w:pPr>
      <w:r>
        <w:rPr>
          <w:rtl/>
        </w:rPr>
        <w:t>Input</w:t>
      </w:r>
    </w:p>
    <w:p>
      <w:pPr>
        <w:numPr>
          <w:ilvl w:val="0"/>
          <w:numId w:val="33"/>
        </w:numPr>
        <w:spacing w:before="240" w:after="0"/>
        <w:ind w:left="720" w:hanging="360"/>
      </w:pPr>
      <w:r>
        <w:rPr>
          <w:rtl/>
        </w:rPr>
        <w:t>Total Workouts</w:t>
      </w:r>
    </w:p>
    <w:p>
      <w:pPr>
        <w:numPr>
          <w:ilvl w:val="0"/>
          <w:numId w:val="33"/>
        </w:numPr>
        <w:spacing w:before="0" w:after="0"/>
        <w:ind w:left="720" w:hanging="360"/>
      </w:pPr>
      <w:r>
        <w:rPr>
          <w:rtl/>
        </w:rPr>
        <w:t>Average Duration</w:t>
      </w:r>
    </w:p>
    <w:p>
      <w:pPr>
        <w:numPr>
          <w:ilvl w:val="0"/>
          <w:numId w:val="33"/>
        </w:numPr>
        <w:spacing w:before="0" w:after="240"/>
        <w:ind w:left="720" w:hanging="360"/>
      </w:pPr>
      <w:r>
        <w:rPr>
          <w:rtl/>
        </w:rPr>
        <w:t>Calories Burned</w:t>
      </w:r>
    </w:p>
    <w:p>
      <w:pPr>
        <w:spacing w:before="240" w:after="240"/>
      </w:pPr>
      <w:r>
        <w:rPr>
          <w:rtl/>
        </w:rPr>
        <w:t>Output</w:t>
      </w:r>
    </w:p>
    <w:p>
      <w:pPr>
        <w:numPr>
          <w:ilvl w:val="0"/>
          <w:numId w:val="34"/>
        </w:numPr>
        <w:spacing w:before="240" w:after="0"/>
        <w:ind w:left="720" w:hanging="360"/>
      </w:pPr>
      <w:r>
        <w:rPr>
          <w:rtl/>
        </w:rPr>
        <w:t>Performance Analysis</w:t>
      </w:r>
    </w:p>
    <w:p>
      <w:pPr>
        <w:numPr>
          <w:ilvl w:val="0"/>
          <w:numId w:val="34"/>
        </w:numPr>
        <w:spacing w:before="0" w:after="0"/>
        <w:ind w:left="720" w:hanging="360"/>
      </w:pPr>
      <w:r>
        <w:rPr>
          <w:rtl/>
        </w:rPr>
        <w:t>Improvement Suggestions</w:t>
      </w:r>
    </w:p>
    <w:p>
      <w:pPr>
        <w:numPr>
          <w:ilvl w:val="0"/>
          <w:numId w:val="34"/>
        </w:numPr>
        <w:spacing w:before="0" w:after="0"/>
        <w:ind w:left="720" w:hanging="360"/>
      </w:pPr>
      <w:r>
        <w:rPr>
          <w:rtl/>
        </w:rPr>
        <w:t>Motivational Advice</w:t>
      </w:r>
    </w:p>
    <w:p>
      <w:pPr>
        <w:numPr>
          <w:ilvl w:val="0"/>
          <w:numId w:val="34"/>
        </w:numPr>
        <w:spacing w:before="0" w:after="240"/>
        <w:ind w:left="720" w:hanging="360"/>
      </w:pPr>
      <w:r>
        <w:rPr>
          <w:rtl/>
        </w:rPr>
        <w:t>Fitness Progress Summary</w:t>
      </w:r>
    </w:p>
    <w:p>
      <w:pPr>
        <w:pStyle w:val="2"/>
        <w:keepNext w:val="0"/>
        <w:keepLines w:val="0"/>
        <w:pageBreakBefore w:val="0"/>
        <w:spacing w:after="80"/>
        <w:rPr>
          <w:b/>
          <w:bCs/>
          <w:sz w:val="34"/>
          <w:szCs w:val="34"/>
        </w:rPr>
      </w:pPr>
      <w:bookmarkStart w:id="56" w:name="_heading=h.fc6vf0s9gs5i"/>
      <w:bookmarkEnd w:id="56"/>
      <w:r>
        <w:rPr>
          <w:rFonts w:ascii="Roboto Mono" w:eastAsia="Roboto Mono" w:cs="Roboto Mono" w:hAnsi="Roboto Mono"/>
          <w:b/>
          <w:bCs/>
          <w:sz w:val="26"/>
          <w:szCs w:val="26"/>
          <w:rtl/>
        </w:rPr>
        <w:t>6. Centralized Error Handling</w:t>
      </w:r>
    </w:p>
    <w:p>
      <w:pPr>
        <w:spacing w:before="240" w:after="240"/>
      </w:pPr>
      <w:r>
        <w:rPr>
          <w:rtl/>
        </w:rPr>
        <w:t>The application returns meaningful JSON error responses for:</w:t>
      </w:r>
    </w:p>
    <w:p>
      <w:pPr>
        <w:numPr>
          <w:ilvl w:val="0"/>
          <w:numId w:val="35"/>
        </w:numPr>
        <w:spacing w:before="240" w:after="0"/>
        <w:ind w:left="720" w:hanging="360"/>
      </w:pPr>
      <w:r>
        <w:rPr>
          <w:rtl/>
        </w:rPr>
        <w:t>Invalid Credentials</w:t>
      </w:r>
    </w:p>
    <w:p>
      <w:pPr>
        <w:numPr>
          <w:ilvl w:val="0"/>
          <w:numId w:val="35"/>
        </w:numPr>
        <w:spacing w:before="0" w:after="0"/>
        <w:ind w:left="720" w:hanging="360"/>
      </w:pPr>
      <w:r>
        <w:rPr>
          <w:rtl/>
        </w:rPr>
        <w:t>Missing Authentication Token</w:t>
      </w:r>
    </w:p>
    <w:p>
      <w:pPr>
        <w:numPr>
          <w:ilvl w:val="0"/>
          <w:numId w:val="35"/>
        </w:numPr>
        <w:spacing w:before="0" w:after="0"/>
        <w:ind w:left="720" w:hanging="360"/>
      </w:pPr>
      <w:r>
        <w:rPr>
          <w:rtl/>
        </w:rPr>
        <w:t>Validation Errors</w:t>
      </w:r>
    </w:p>
    <w:p>
      <w:pPr>
        <w:numPr>
          <w:ilvl w:val="0"/>
          <w:numId w:val="35"/>
        </w:numPr>
        <w:spacing w:before="0" w:after="0"/>
        <w:ind w:left="720" w:hanging="360"/>
      </w:pPr>
      <w:r>
        <w:rPr>
          <w:rtl/>
        </w:rPr>
        <w:t>Database Errors</w:t>
      </w:r>
    </w:p>
    <w:p>
      <w:pPr>
        <w:numPr>
          <w:ilvl w:val="0"/>
          <w:numId w:val="35"/>
        </w:numPr>
        <w:spacing w:before="0" w:after="240"/>
        <w:ind w:left="720" w:hanging="360"/>
      </w:pPr>
      <w:r>
        <w:rPr>
          <w:rtl/>
        </w:rPr>
        <w:t>Internal Server Errors</w:t>
      </w:r>
    </w:p>
    <w:p>
      <w:pPr>
        <w:pStyle w:val="2"/>
        <w:keepNext w:val="0"/>
        <w:keepLines w:val="0"/>
        <w:pageBreakBefore w:val="0"/>
        <w:spacing w:after="80"/>
        <w:rPr>
          <w:b/>
          <w:bCs/>
          <w:sz w:val="34"/>
          <w:szCs w:val="34"/>
        </w:rPr>
      </w:pPr>
      <w:bookmarkStart w:id="57" w:name="_heading=h.heptu06z89f2"/>
      <w:bookmarkEnd w:id="57"/>
      <w:r>
        <w:rPr>
          <w:rFonts w:ascii="Roboto Mono" w:eastAsia="Roboto Mono" w:cs="Roboto Mono" w:hAnsi="Roboto Mono"/>
          <w:b/>
          <w:bCs/>
          <w:sz w:val="26"/>
          <w:szCs w:val="26"/>
          <w:rtl/>
        </w:rPr>
        <w:t>7. RESTful API Design</w:t>
      </w:r>
    </w:p>
    <w:p>
      <w:pPr>
        <w:spacing w:before="240" w:after="240"/>
      </w:pPr>
      <w:r>
        <w:rPr>
          <w:rtl/>
        </w:rPr>
        <w:t>The backend follows REST principles.</w:t>
      </w:r>
    </w:p>
    <w:p>
      <w:pPr>
        <w:spacing w:before="240" w:after="240"/>
      </w:pPr>
      <w:r>
        <w:rPr>
          <w:rtl/>
        </w:rPr>
        <w:t>Supported HTTP Methods</w:t>
      </w:r>
    </w:p>
    <w:p>
      <w:pPr>
        <w:numPr>
          <w:ilvl w:val="0"/>
          <w:numId w:val="36"/>
        </w:numPr>
        <w:spacing w:before="240" w:after="0"/>
        <w:ind w:left="720" w:hanging="360"/>
      </w:pPr>
      <w:r>
        <w:rPr>
          <w:rtl/>
        </w:rPr>
        <w:t>GET</w:t>
      </w:r>
    </w:p>
    <w:p>
      <w:pPr>
        <w:numPr>
          <w:ilvl w:val="0"/>
          <w:numId w:val="36"/>
        </w:numPr>
        <w:spacing w:before="0" w:after="0"/>
        <w:ind w:left="720" w:hanging="360"/>
      </w:pPr>
      <w:r>
        <w:rPr>
          <w:rtl/>
        </w:rPr>
        <w:t>POST</w:t>
      </w:r>
    </w:p>
    <w:p>
      <w:pPr>
        <w:numPr>
          <w:ilvl w:val="0"/>
          <w:numId w:val="36"/>
        </w:numPr>
        <w:spacing w:before="0" w:after="0"/>
        <w:ind w:left="720" w:hanging="360"/>
      </w:pPr>
      <w:r>
        <w:rPr>
          <w:rtl/>
        </w:rPr>
        <w:t>PUT</w:t>
      </w:r>
    </w:p>
    <w:p>
      <w:pPr>
        <w:numPr>
          <w:ilvl w:val="0"/>
          <w:numId w:val="36"/>
        </w:numPr>
        <w:spacing w:before="0" w:after="240"/>
        <w:ind w:left="720" w:hanging="360"/>
      </w:pPr>
      <w:r>
        <w:rPr>
          <w:rtl/>
        </w:rPr>
        <w:t>DELETE</w:t>
      </w:r>
    </w:p>
    <w:p>
      <w:pPr>
        <w:spacing w:before="240" w:after="240"/>
      </w:pPr>
      <w:r>
        <w:rPr>
          <w:rtl/>
        </w:rPr>
        <w:t>Responses are returned in JSON format.</w:t>
      </w:r>
    </w:p>
    <w:p>
      <w:pPr>
        <w:pStyle w:val="2"/>
        <w:keepNext w:val="0"/>
        <w:keepLines w:val="0"/>
        <w:pageBreakBefore w:val="0"/>
        <w:spacing w:after="80"/>
        <w:rPr>
          <w:b/>
          <w:bCs/>
          <w:sz w:val="34"/>
          <w:szCs w:val="34"/>
        </w:rPr>
      </w:pPr>
      <w:bookmarkStart w:id="58" w:name="_heading=h.rq1gxc8dxc8b"/>
      <w:bookmarkEnd w:id="58"/>
      <w:r>
        <w:rPr>
          <w:rFonts w:ascii="Roboto Mono" w:eastAsia="Roboto Mono" w:cs="Roboto Mono" w:hAnsi="Roboto Mono"/>
          <w:b/>
          <w:bCs/>
          <w:sz w:val="26"/>
          <w:szCs w:val="26"/>
          <w:rtl/>
        </w:rPr>
        <w:t>8. Modular Architecture</w:t>
      </w:r>
    </w:p>
    <w:p>
      <w:pPr>
        <w:spacing w:before="240" w:after="240"/>
      </w:pPr>
      <w:r>
        <w:rPr>
          <w:rtl/>
        </w:rPr>
        <w:t>The project separates responsibilities into</w:t>
      </w:r>
    </w:p>
    <w:p>
      <w:pPr>
        <w:numPr>
          <w:ilvl w:val="0"/>
          <w:numId w:val="37"/>
        </w:numPr>
        <w:spacing w:before="240" w:after="0"/>
        <w:ind w:left="720" w:hanging="360"/>
      </w:pPr>
      <w:r>
        <w:rPr>
          <w:rtl/>
        </w:rPr>
        <w:t>Models</w:t>
      </w:r>
    </w:p>
    <w:p>
      <w:pPr>
        <w:numPr>
          <w:ilvl w:val="0"/>
          <w:numId w:val="37"/>
        </w:numPr>
        <w:spacing w:before="0" w:after="0"/>
        <w:ind w:left="720" w:hanging="360"/>
      </w:pPr>
      <w:r>
        <w:rPr>
          <w:rtl/>
        </w:rPr>
        <w:t>Controllers</w:t>
      </w:r>
    </w:p>
    <w:p>
      <w:pPr>
        <w:numPr>
          <w:ilvl w:val="0"/>
          <w:numId w:val="37"/>
        </w:numPr>
        <w:spacing w:before="0" w:after="0"/>
        <w:ind w:left="720" w:hanging="360"/>
      </w:pPr>
      <w:r>
        <w:rPr>
          <w:rtl/>
        </w:rPr>
        <w:t>Routes</w:t>
      </w:r>
    </w:p>
    <w:p>
      <w:pPr>
        <w:numPr>
          <w:ilvl w:val="0"/>
          <w:numId w:val="37"/>
        </w:numPr>
        <w:spacing w:before="0" w:after="0"/>
        <w:ind w:left="720" w:hanging="360"/>
      </w:pPr>
      <w:r>
        <w:rPr>
          <w:rtl/>
        </w:rPr>
        <w:t>Middleware</w:t>
      </w:r>
    </w:p>
    <w:p>
      <w:pPr>
        <w:numPr>
          <w:ilvl w:val="0"/>
          <w:numId w:val="37"/>
        </w:numPr>
        <w:spacing w:before="0" w:after="0"/>
        <w:ind w:left="720" w:hanging="360"/>
      </w:pPr>
      <w:r>
        <w:rPr>
          <w:rtl/>
        </w:rPr>
        <w:t>Services</w:t>
      </w:r>
    </w:p>
    <w:p>
      <w:pPr>
        <w:numPr>
          <w:ilvl w:val="0"/>
          <w:numId w:val="37"/>
        </w:numPr>
        <w:spacing w:before="0" w:after="240"/>
        <w:ind w:left="720" w:hanging="360"/>
      </w:pPr>
      <w:r>
        <w:rPr>
          <w:rtl/>
        </w:rPr>
        <w:t>Configuration</w:t>
      </w:r>
    </w:p>
    <w:p>
      <w:pPr>
        <w:spacing w:before="240" w:after="240"/>
      </w:pPr>
      <w:r>
        <w:rPr>
          <w:rtl/>
        </w:rPr>
        <w:t>This improves maintainability and scalability.</w:t>
      </w:r>
    </w:p>
    <w:p>
      <w:pPr>
        <w:pStyle w:val="1"/>
        <w:keepNext w:val="0"/>
        <w:keepLines w:val="0"/>
        <w:pageBreakBefore w:val="0"/>
        <w:spacing w:before="480"/>
        <w:rPr>
          <w:b/>
          <w:bCs/>
          <w:sz w:val="46"/>
          <w:szCs w:val="46"/>
        </w:rPr>
      </w:pPr>
      <w:bookmarkStart w:id="59" w:name="_heading=h.pevisasttyq5"/>
      <w:bookmarkEnd w:id="59"/>
      <w:r>
        <w:rPr>
          <w:b/>
          <w:bCs/>
          <w:sz w:val="46"/>
          <w:szCs w:val="46"/>
          <w:rtl/>
        </w:rPr>
        <w:t>Roles and Responsibilities</w:t>
      </w:r>
    </w:p>
    <w:p>
      <w:pPr>
        <w:spacing w:before="240" w:after="240"/>
      </w:pPr>
      <w:r>
        <w:rPr>
          <w:rtl/>
        </w:rPr>
        <w:t>The AI FitTrack backend supports one primary role.</w:t>
      </w:r>
    </w:p>
    <w:p>
      <w:pPr>
        <w:pStyle w:val="2"/>
        <w:keepNext w:val="0"/>
        <w:keepLines w:val="0"/>
        <w:pageBreakBefore w:val="0"/>
        <w:spacing w:after="80"/>
        <w:rPr>
          <w:b/>
          <w:bCs/>
          <w:sz w:val="34"/>
          <w:szCs w:val="34"/>
        </w:rPr>
      </w:pPr>
      <w:bookmarkStart w:id="60" w:name="_heading=h.sk61tg3sod7i"/>
      <w:bookmarkEnd w:id="60"/>
      <w:r>
        <w:rPr>
          <w:rFonts w:ascii="Roboto Mono" w:eastAsia="Roboto Mono" w:cs="Roboto Mono" w:hAnsi="Roboto Mono"/>
          <w:b/>
          <w:bCs/>
          <w:sz w:val="26"/>
          <w:szCs w:val="26"/>
          <w:rtl/>
        </w:rPr>
        <w:t>Authenticated User</w:t>
      </w:r>
    </w:p>
    <w:p>
      <w:pPr>
        <w:pStyle w:val="3"/>
        <w:keepNext w:val="0"/>
        <w:keepLines w:val="0"/>
        <w:pageBreakBefore w:val="0"/>
        <w:spacing w:before="280"/>
        <w:rPr>
          <w:b/>
          <w:bCs/>
          <w:color w:val="000000"/>
          <w:sz w:val="26"/>
          <w:szCs w:val="26"/>
        </w:rPr>
      </w:pPr>
      <w:bookmarkStart w:id="61" w:name="_heading=h.9vl5451egfr4"/>
      <w:bookmarkEnd w:id="61"/>
      <w:r>
        <w:rPr>
          <w:b/>
          <w:bCs/>
          <w:color w:val="000000"/>
          <w:sz w:val="26"/>
          <w:szCs w:val="26"/>
          <w:rtl/>
        </w:rPr>
        <w:t>Responsibilities</w:t>
      </w:r>
    </w:p>
    <w:p>
      <w:pPr>
        <w:numPr>
          <w:ilvl w:val="0"/>
          <w:numId w:val="38"/>
        </w:numPr>
        <w:spacing w:before="240" w:after="0"/>
        <w:ind w:left="720" w:hanging="360"/>
      </w:pPr>
      <w:r>
        <w:rPr>
          <w:rtl/>
        </w:rPr>
        <w:t>Register an account.</w:t>
      </w:r>
    </w:p>
    <w:p>
      <w:pPr>
        <w:numPr>
          <w:ilvl w:val="0"/>
          <w:numId w:val="38"/>
        </w:numPr>
        <w:spacing w:before="0" w:after="0"/>
        <w:ind w:left="720" w:hanging="360"/>
      </w:pPr>
      <w:r>
        <w:rPr>
          <w:rtl/>
        </w:rPr>
        <w:t>Login securely.</w:t>
      </w:r>
    </w:p>
    <w:p>
      <w:pPr>
        <w:numPr>
          <w:ilvl w:val="0"/>
          <w:numId w:val="38"/>
        </w:numPr>
        <w:spacing w:before="0" w:after="0"/>
        <w:ind w:left="720" w:hanging="360"/>
      </w:pPr>
      <w:r>
        <w:rPr>
          <w:rtl/>
        </w:rPr>
        <w:t>View profile information.</w:t>
      </w:r>
    </w:p>
    <w:p>
      <w:pPr>
        <w:numPr>
          <w:ilvl w:val="0"/>
          <w:numId w:val="38"/>
        </w:numPr>
        <w:spacing w:before="0" w:after="0"/>
        <w:ind w:left="720" w:hanging="360"/>
      </w:pPr>
      <w:r>
        <w:rPr>
          <w:rtl/>
        </w:rPr>
        <w:t>Add workout records.</w:t>
      </w:r>
    </w:p>
    <w:p>
      <w:pPr>
        <w:numPr>
          <w:ilvl w:val="0"/>
          <w:numId w:val="38"/>
        </w:numPr>
        <w:spacing w:before="0" w:after="0"/>
        <w:ind w:left="720" w:hanging="360"/>
      </w:pPr>
      <w:r>
        <w:rPr>
          <w:rtl/>
        </w:rPr>
        <w:t>View workout history.</w:t>
      </w:r>
    </w:p>
    <w:p>
      <w:pPr>
        <w:numPr>
          <w:ilvl w:val="0"/>
          <w:numId w:val="38"/>
        </w:numPr>
        <w:spacing w:before="0" w:after="0"/>
        <w:ind w:left="720" w:hanging="360"/>
      </w:pPr>
      <w:r>
        <w:rPr>
          <w:rtl/>
        </w:rPr>
        <w:t>Search workouts.</w:t>
      </w:r>
    </w:p>
    <w:p>
      <w:pPr>
        <w:numPr>
          <w:ilvl w:val="0"/>
          <w:numId w:val="38"/>
        </w:numPr>
        <w:spacing w:before="0" w:after="0"/>
        <w:ind w:left="720" w:hanging="360"/>
      </w:pPr>
      <w:r>
        <w:rPr>
          <w:rtl/>
        </w:rPr>
        <w:t>Update workouts.</w:t>
      </w:r>
    </w:p>
    <w:p>
      <w:pPr>
        <w:numPr>
          <w:ilvl w:val="0"/>
          <w:numId w:val="38"/>
        </w:numPr>
        <w:spacing w:before="0" w:after="0"/>
        <w:ind w:left="720" w:hanging="360"/>
      </w:pPr>
      <w:r>
        <w:rPr>
          <w:rtl/>
        </w:rPr>
        <w:t>Delete workouts.</w:t>
      </w:r>
    </w:p>
    <w:p>
      <w:pPr>
        <w:numPr>
          <w:ilvl w:val="0"/>
          <w:numId w:val="38"/>
        </w:numPr>
        <w:spacing w:before="0" w:after="0"/>
        <w:ind w:left="720" w:hanging="360"/>
      </w:pPr>
      <w:r>
        <w:rPr>
          <w:rtl/>
        </w:rPr>
        <w:t>Request AI workout recommendations.</w:t>
      </w:r>
    </w:p>
    <w:p>
      <w:pPr>
        <w:numPr>
          <w:ilvl w:val="0"/>
          <w:numId w:val="38"/>
        </w:numPr>
        <w:spacing w:before="0" w:after="240"/>
        <w:ind w:left="720" w:hanging="360"/>
      </w:pPr>
      <w:r>
        <w:rPr>
          <w:rtl/>
        </w:rPr>
        <w:t>Request AI fitness insights.</w:t>
      </w:r>
    </w:p>
    <w:p>
      <w:pPr>
        <w:pStyle w:val="3"/>
        <w:keepNext w:val="0"/>
        <w:keepLines w:val="0"/>
        <w:pageBreakBefore w:val="0"/>
        <w:spacing w:before="280"/>
        <w:rPr>
          <w:b/>
          <w:bCs/>
          <w:color w:val="000000"/>
          <w:sz w:val="26"/>
          <w:szCs w:val="26"/>
        </w:rPr>
      </w:pPr>
      <w:bookmarkStart w:id="62" w:name="_heading=h.huo4cqqcarsy"/>
      <w:bookmarkEnd w:id="62"/>
      <w:r>
        <w:rPr>
          <w:b/>
          <w:bCs/>
          <w:color w:val="000000"/>
          <w:sz w:val="26"/>
          <w:szCs w:val="26"/>
          <w:rtl/>
        </w:rPr>
        <w:t>Permissions</w:t>
      </w:r>
    </w:p>
    <w:tbl>
      <w:tblPr>
        <w:jc w:val="left"/>
        <w:tblInd w:w="0" w:type="dxa"/>
        <w:tblW w:w="403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Pr>
      <w:tblGrid>
        <w:gridCol w:w="2017"/>
        <w:gridCol w:w="2017"/>
      </w:tblGrid>
      <w:tr>
        <w:trPr>
          <w:cantSplit/>
          <w:trHeight w:val="500"/>
          <w:tblHeader/>
        </w:trPr>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jc w:val="center"/>
            </w:pPr>
            <w:r>
              <w:rPr>
                <w:b/>
                <w:bCs/>
                <w:rtl/>
              </w:rPr>
              <w:t>Operation</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jc w:val="center"/>
            </w:pPr>
            <w:r>
              <w:rPr>
                <w:b/>
                <w:bCs/>
                <w:rtl/>
              </w:rPr>
              <w:t>Permission</w:t>
            </w:r>
          </w:p>
        </w:tc>
      </w:tr>
      <w:tr>
        <w:trPr>
          <w:cantSplit/>
          <w:trHeight w:val="500"/>
          <w:tblHeader/>
        </w:trPr>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
              <w:rPr>
                <w:rtl/>
              </w:rPr>
              <w:t>Register</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
              <w:rPr>
                <w:rtl/>
              </w:rPr>
              <w:t>Yes</w:t>
            </w:r>
          </w:p>
        </w:tc>
      </w:tr>
      <w:tr>
        <w:trPr>
          <w:cantSplit/>
          <w:trHeight w:val="500"/>
          <w:tblHeader/>
        </w:trPr>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
              <w:rPr>
                <w:rtl/>
              </w:rPr>
              <w:t>Login</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
              <w:rPr>
                <w:rtl/>
              </w:rPr>
              <w:t>Yes</w:t>
            </w:r>
          </w:p>
        </w:tc>
      </w:tr>
      <w:tr>
        <w:trPr>
          <w:cantSplit/>
          <w:trHeight w:val="500"/>
          <w:tblHeader/>
        </w:trPr>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
              <w:rPr>
                <w:rtl/>
              </w:rPr>
              <w:t>View Profile</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
              <w:rPr>
                <w:rtl/>
              </w:rPr>
              <w:t>Yes</w:t>
            </w:r>
          </w:p>
        </w:tc>
      </w:tr>
      <w:tr>
        <w:trPr>
          <w:cantSplit/>
          <w:trHeight w:val="500"/>
          <w:tblHeader/>
        </w:trPr>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
              <w:rPr>
                <w:rtl/>
              </w:rPr>
              <w:t>Add Workout</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
              <w:rPr>
                <w:rtl/>
              </w:rPr>
              <w:t>Yes</w:t>
            </w:r>
          </w:p>
        </w:tc>
      </w:tr>
      <w:tr>
        <w:trPr>
          <w:cantSplit/>
          <w:trHeight w:val="500"/>
          <w:tblHeader/>
        </w:trPr>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
              <w:rPr>
                <w:rtl/>
              </w:rPr>
              <w:t>Get Workouts</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
              <w:rPr>
                <w:rtl/>
              </w:rPr>
              <w:t>Yes</w:t>
            </w:r>
          </w:p>
        </w:tc>
      </w:tr>
      <w:tr>
        <w:trPr>
          <w:cantSplit/>
          <w:trHeight w:val="500"/>
          <w:tblHeader/>
        </w:trPr>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
              <w:rPr>
                <w:rtl/>
              </w:rPr>
              <w:t>Search Workouts</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
              <w:rPr>
                <w:rtl/>
              </w:rPr>
              <w:t>Yes</w:t>
            </w:r>
          </w:p>
        </w:tc>
      </w:tr>
      <w:tr>
        <w:trPr>
          <w:cantSplit/>
          <w:trHeight w:val="500"/>
          <w:tblHeader/>
        </w:trPr>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
              <w:rPr>
                <w:rtl/>
              </w:rPr>
              <w:t>Update Workout</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
              <w:rPr>
                <w:rtl/>
              </w:rPr>
              <w:t>Yes</w:t>
            </w:r>
          </w:p>
        </w:tc>
      </w:tr>
      <w:tr>
        <w:trPr>
          <w:cantSplit/>
          <w:trHeight w:val="500"/>
          <w:tblHeader/>
        </w:trPr>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
              <w:rPr>
                <w:rtl/>
              </w:rPr>
              <w:t>Delete Workout</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
              <w:rPr>
                <w:rtl/>
              </w:rPr>
              <w:t>Yes</w:t>
            </w:r>
          </w:p>
        </w:tc>
      </w:tr>
      <w:tr>
        <w:trPr>
          <w:cantSplit/>
          <w:trHeight w:val="500"/>
          <w:tblHeader/>
        </w:trPr>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
              <w:rPr>
                <w:rtl/>
              </w:rPr>
              <w:t>AI Recommendation</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
              <w:rPr>
                <w:rtl/>
              </w:rPr>
              <w:t>Yes</w:t>
            </w:r>
          </w:p>
        </w:tc>
      </w:tr>
      <w:tr>
        <w:trPr>
          <w:cantSplit/>
          <w:trHeight w:val="500"/>
          <w:tblHeader/>
        </w:trPr>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
              <w:rPr>
                <w:rtl/>
              </w:rPr>
              <w:t>Fitness Insights</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
              <w:rPr>
                <w:rtl/>
              </w:rPr>
              <w:t>Yes</w:t>
            </w:r>
          </w:p>
        </w:tc>
      </w:tr>
    </w:tbl>
    <w:p>
      <w:pPr>
        <w:pStyle w:val="1"/>
        <w:keepNext w:val="0"/>
        <w:keepLines w:val="0"/>
        <w:pageBreakBefore w:val="0"/>
        <w:spacing w:before="480"/>
        <w:rPr>
          <w:b/>
          <w:bCs/>
          <w:sz w:val="46"/>
          <w:szCs w:val="46"/>
        </w:rPr>
      </w:pPr>
      <w:bookmarkStart w:id="63" w:name="_heading=h.9uf45wao449m"/>
      <w:bookmarkEnd w:id="63"/>
      <w:r>
        <w:rPr>
          <w:b/>
          <w:bCs/>
          <w:sz w:val="46"/>
          <w:szCs w:val="46"/>
          <w:rtl/>
        </w:rPr>
        <w:t>User Flow</w:t>
      </w:r>
    </w:p>
    <w:p>
      <w:pPr>
        <w:pStyle w:val="1"/>
        <w:keepNext w:val="0"/>
        <w:keepLines w:val="0"/>
        <w:pageBreakBefore w:val="0"/>
        <w:spacing w:before="480"/>
        <w:rPr>
          <w:b/>
          <w:bCs/>
          <w:sz w:val="46"/>
          <w:szCs w:val="46"/>
        </w:rPr>
      </w:pPr>
      <w:bookmarkStart w:id="64" w:name="_heading=h.c4f6j0nn6r0w"/>
      <w:bookmarkEnd w:id="64"/>
      <w:r>
        <w:rPr>
          <w:b/>
          <w:bCs/>
          <w:sz w:val="46"/>
          <w:szCs w:val="46"/>
        </w:rPr>
        <w:drawing>
          <wp:inline distT="114300" distB="114300" distL="114300" distR="114300">
            <wp:extent cx="5943600" cy="5357813"/>
            <wp:effectExtent l="0" t="0" r="0" b="0"/>
            <wp:docPr id="8" name="图片 8"/>
            <wp:cNvGraphicFramePr>
              <a:graphicFrameLocks noChangeAspect="0"/>
            </wp:cNvGraphicFramePr>
            <a:graphic>
              <a:graphicData uri="http://schemas.openxmlformats.org/drawingml/2006/picture">
                <pic:pic>
                  <pic:nvPicPr>
                    <pic:cNvPr id="10" name="图片 10"/>
                    <pic:cNvPicPr/>
                  </pic:nvPicPr>
                  <pic:blipFill>
                    <a:blip r:embed="rId5"/>
                    <a:stretch>
                      <a:fillRect/>
                    </a:stretch>
                  </pic:blipFill>
                  <pic:spPr>
                    <a:xfrm rot="0">
                      <a:off x="0" y="0"/>
                      <a:ext cx="5943600" cy="5357813"/>
                    </a:xfrm>
                    <a:prstGeom prst="rect"/>
                    <a:noFill/>
                    <a:ln w="12700" cmpd="sng" cap="flat">
                      <a:solidFill>
                        <a:srgbClr val="000000"/>
                      </a:solidFill>
                      <a:prstDash val="solid"/>
                      <a:round/>
                    </a:ln>
                  </pic:spPr>
                </pic:pic>
              </a:graphicData>
            </a:graphic>
          </wp:inline>
        </w:drawing>
      </w:r>
    </w:p>
    <w:p>
      <w:pPr>
        <w:pStyle w:val="1"/>
        <w:keepNext w:val="0"/>
        <w:keepLines w:val="0"/>
        <w:pageBreakBefore w:val="0"/>
        <w:spacing w:before="480"/>
        <w:rPr>
          <w:b/>
          <w:bCs/>
          <w:sz w:val="46"/>
          <w:szCs w:val="46"/>
        </w:rPr>
      </w:pPr>
      <w:bookmarkStart w:id="65" w:name="_heading=h.xguq9eqypv9b"/>
      <w:bookmarkEnd w:id="65"/>
    </w:p>
    <w:p>
      <w:pPr>
        <w:pStyle w:val="1"/>
        <w:keepNext w:val="0"/>
        <w:keepLines w:val="0"/>
        <w:pageBreakBefore w:val="0"/>
        <w:spacing w:before="480"/>
        <w:rPr>
          <w:b/>
          <w:bCs/>
          <w:sz w:val="46"/>
          <w:szCs w:val="46"/>
        </w:rPr>
      </w:pPr>
      <w:bookmarkStart w:id="66" w:name="_heading=h.fa6d7yrv9l35"/>
      <w:bookmarkEnd w:id="66"/>
      <w:r>
        <w:rPr>
          <w:b/>
          <w:bCs/>
          <w:sz w:val="46"/>
          <w:szCs w:val="46"/>
          <w:rtl/>
        </w:rPr>
        <w:t>MVC Architecture Pattern</w:t>
      </w:r>
    </w:p>
    <w:p>
      <w:pPr>
        <w:spacing w:before="240" w:after="240"/>
      </w:pPr>
      <w:r>
        <w:rPr>
          <w:rtl/>
        </w:rPr>
        <w:t xml:space="preserve">The FitTrack AI   is designed using the </w:t>
      </w:r>
      <w:r>
        <w:rPr>
          <w:b/>
          <w:bCs/>
          <w:rtl/>
        </w:rPr>
        <w:t>Model–View–Controller (MVC)</w:t>
      </w:r>
      <w:r>
        <w:rPr>
          <w:rtl/>
        </w:rPr>
        <w:t xml:space="preserve"> architecture pattern. This architecture separates application logic into independent components, improving code organization, maintainability, and scalability.</w:t>
      </w:r>
    </w:p>
    <w:p>
      <w:pPr>
        <w:spacing w:before="240" w:after="240"/>
      </w:pPr>
      <w:r>
        <w:drawing>
          <wp:inline distT="114300" distB="114300" distL="114300" distR="114300">
            <wp:extent cx="5943600" cy="3962400"/>
            <wp:effectExtent l="0" t="0" r="0" b="0"/>
            <wp:docPr id="11" name="图片 11"/>
            <wp:cNvGraphicFramePr>
              <a:graphicFrameLocks noChangeAspect="0"/>
            </wp:cNvGraphicFramePr>
            <a:graphic>
              <a:graphicData uri="http://schemas.openxmlformats.org/drawingml/2006/picture">
                <pic:pic>
                  <pic:nvPicPr>
                    <pic:cNvPr id="13" name="图片 13"/>
                    <pic:cNvPicPr/>
                  </pic:nvPicPr>
                  <pic:blipFill>
                    <a:blip r:embed="rId6"/>
                    <a:stretch>
                      <a:fillRect/>
                    </a:stretch>
                  </pic:blipFill>
                  <pic:spPr>
                    <a:xfrm rot="0">
                      <a:off x="0" y="0"/>
                      <a:ext cx="5943600" cy="3962400"/>
                    </a:xfrm>
                    <a:prstGeom prst="rect"/>
                    <a:noFill/>
                    <a:ln w="12700" cmpd="sng" cap="flat">
                      <a:solidFill>
                        <a:srgbClr val="000000"/>
                      </a:solidFill>
                      <a:prstDash val="solid"/>
                      <a:round/>
                    </a:ln>
                  </pic:spPr>
                </pic:pic>
              </a:graphicData>
            </a:graphic>
          </wp:inline>
        </w:drawing>
      </w:r>
    </w:p>
    <w:p>
      <w:pPr>
        <w:pStyle w:val="2"/>
        <w:keepNext w:val="0"/>
        <w:keepLines w:val="0"/>
        <w:pageBreakBefore w:val="0"/>
        <w:spacing w:after="80"/>
        <w:rPr>
          <w:b/>
          <w:bCs/>
          <w:sz w:val="34"/>
          <w:szCs w:val="34"/>
        </w:rPr>
      </w:pPr>
      <w:bookmarkStart w:id="67" w:name="_heading=h.nq6wtu9pi5lk"/>
      <w:bookmarkEnd w:id="67"/>
      <w:r>
        <w:rPr>
          <w:rFonts w:ascii="Roboto Mono" w:eastAsia="Roboto Mono" w:cs="Roboto Mono" w:hAnsi="Roboto Mono"/>
          <w:b/>
          <w:bCs/>
          <w:sz w:val="26"/>
          <w:szCs w:val="26"/>
          <w:rtl/>
        </w:rPr>
        <w:t>Model Layer (Data Layer)</w:t>
      </w:r>
    </w:p>
    <w:p>
      <w:pPr>
        <w:spacing w:before="240" w:after="240"/>
      </w:pPr>
      <w:r>
        <w:rPr>
          <w:rtl/>
        </w:rPr>
        <w:t>The Model Layer defines the structure of the application's data using Mongoose schemas. It communicates directly with MongoDB and performs database operations.</w:t>
      </w:r>
    </w:p>
    <w:p>
      <w:pPr>
        <w:spacing w:before="240" w:after="240"/>
      </w:pPr>
      <w:r>
        <w:rPr>
          <w:rtl/>
        </w:rPr>
        <w:t>Models in the project include:</w:t>
      </w:r>
    </w:p>
    <w:p>
      <w:pPr>
        <w:numPr>
          <w:ilvl w:val="0"/>
          <w:numId w:val="39"/>
        </w:numPr>
        <w:spacing w:before="240" w:after="0"/>
        <w:ind w:left="720" w:hanging="360"/>
      </w:pPr>
      <w:r>
        <w:rPr>
          <w:rtl/>
        </w:rPr>
        <w:t>User Model</w:t>
      </w:r>
    </w:p>
    <w:p>
      <w:pPr>
        <w:numPr>
          <w:ilvl w:val="0"/>
          <w:numId w:val="39"/>
        </w:numPr>
        <w:spacing w:before="0" w:after="240"/>
        <w:ind w:left="720" w:hanging="360"/>
      </w:pPr>
      <w:r>
        <w:rPr>
          <w:rtl/>
        </w:rPr>
        <w:t>Workout Model</w:t>
      </w:r>
    </w:p>
    <w:p>
      <w:pPr>
        <w:spacing w:before="240" w:after="240"/>
      </w:pPr>
      <w:r>
        <w:rPr>
          <w:rtl/>
        </w:rPr>
        <w:t>Responsibilities:</w:t>
      </w:r>
    </w:p>
    <w:p>
      <w:pPr>
        <w:numPr>
          <w:ilvl w:val="0"/>
          <w:numId w:val="40"/>
        </w:numPr>
        <w:spacing w:before="240" w:after="0"/>
        <w:ind w:left="720" w:hanging="360"/>
      </w:pPr>
      <w:r>
        <w:rPr>
          <w:rtl/>
        </w:rPr>
        <w:t>Schema Definition</w:t>
      </w:r>
    </w:p>
    <w:p>
      <w:pPr>
        <w:numPr>
          <w:ilvl w:val="0"/>
          <w:numId w:val="40"/>
        </w:numPr>
        <w:spacing w:before="0" w:after="0"/>
        <w:ind w:left="720" w:hanging="360"/>
      </w:pPr>
      <w:r>
        <w:rPr>
          <w:rtl/>
        </w:rPr>
        <w:t>Data Validation</w:t>
      </w:r>
    </w:p>
    <w:p>
      <w:pPr>
        <w:numPr>
          <w:ilvl w:val="0"/>
          <w:numId w:val="40"/>
        </w:numPr>
        <w:spacing w:before="0" w:after="0"/>
        <w:ind w:left="720" w:hanging="360"/>
      </w:pPr>
      <w:r>
        <w:rPr>
          <w:rtl/>
        </w:rPr>
        <w:t>CRUD Operations</w:t>
      </w:r>
    </w:p>
    <w:p>
      <w:pPr>
        <w:numPr>
          <w:ilvl w:val="0"/>
          <w:numId w:val="40"/>
        </w:numPr>
        <w:spacing w:before="0" w:after="240"/>
        <w:ind w:left="720" w:hanging="360"/>
      </w:pPr>
      <w:r>
        <w:rPr>
          <w:rtl/>
        </w:rPr>
        <w:t>Collection Mapping</w:t>
      </w:r>
    </w:p>
    <w:p>
      <w:pPr>
        <w:pStyle w:val="2"/>
        <w:keepNext w:val="0"/>
        <w:keepLines w:val="0"/>
        <w:pageBreakBefore w:val="0"/>
        <w:spacing w:after="80"/>
        <w:rPr>
          <w:b/>
          <w:bCs/>
          <w:sz w:val="34"/>
          <w:szCs w:val="34"/>
        </w:rPr>
      </w:pPr>
      <w:bookmarkStart w:id="68" w:name="_heading=h.9b9sildw6ij"/>
      <w:bookmarkEnd w:id="68"/>
      <w:r>
        <w:rPr>
          <w:rFonts w:ascii="Roboto Mono" w:eastAsia="Roboto Mono" w:cs="Roboto Mono" w:hAnsi="Roboto Mono"/>
          <w:b/>
          <w:bCs/>
          <w:sz w:val="26"/>
          <w:szCs w:val="26"/>
          <w:rtl/>
        </w:rPr>
        <w:t>View Layer (API Interface)</w:t>
      </w:r>
    </w:p>
    <w:p>
      <w:pPr>
        <w:spacing w:before="240" w:after="240"/>
      </w:pPr>
      <w:r>
        <w:rPr>
          <w:rtl/>
        </w:rPr>
        <w:t>Since AI FitTrack is a backend REST API, there are no traditional UI templates. The View Layer is represented by API consumers such as React applications, mobile applications, or Postman, which interact with the backend through HTTP requests and receive JSON responses.</w:t>
      </w:r>
    </w:p>
    <w:p>
      <w:pPr>
        <w:spacing w:before="240" w:after="240"/>
      </w:pPr>
      <w:r>
        <w:rPr>
          <w:rtl/>
        </w:rPr>
        <w:t>Responsibilities:</w:t>
      </w:r>
    </w:p>
    <w:p>
      <w:pPr>
        <w:numPr>
          <w:ilvl w:val="0"/>
          <w:numId w:val="41"/>
        </w:numPr>
        <w:spacing w:before="240" w:after="0"/>
        <w:ind w:left="720" w:hanging="360"/>
      </w:pPr>
      <w:r>
        <w:rPr>
          <w:rtl/>
        </w:rPr>
        <w:t>Send Requests</w:t>
      </w:r>
    </w:p>
    <w:p>
      <w:pPr>
        <w:numPr>
          <w:ilvl w:val="0"/>
          <w:numId w:val="41"/>
        </w:numPr>
        <w:spacing w:before="0" w:after="0"/>
        <w:ind w:left="720" w:hanging="360"/>
      </w:pPr>
      <w:r>
        <w:rPr>
          <w:rtl/>
        </w:rPr>
        <w:t>Receive JSON Responses</w:t>
      </w:r>
    </w:p>
    <w:p>
      <w:pPr>
        <w:numPr>
          <w:ilvl w:val="0"/>
          <w:numId w:val="41"/>
        </w:numPr>
        <w:spacing w:before="0" w:after="0"/>
        <w:ind w:left="720" w:hanging="360"/>
      </w:pPr>
      <w:r>
        <w:rPr>
          <w:rtl/>
        </w:rPr>
        <w:t>Display Data</w:t>
      </w:r>
    </w:p>
    <w:p>
      <w:pPr>
        <w:numPr>
          <w:ilvl w:val="0"/>
          <w:numId w:val="41"/>
        </w:numPr>
        <w:spacing w:before="0" w:after="240"/>
        <w:ind w:left="720" w:hanging="360"/>
      </w:pPr>
      <w:r>
        <w:rPr>
          <w:rtl/>
        </w:rPr>
        <w:t>Handle Client-side Interaction</w:t>
      </w:r>
    </w:p>
    <w:p>
      <w:pPr>
        <w:pStyle w:val="2"/>
        <w:keepNext w:val="0"/>
        <w:keepLines w:val="0"/>
        <w:pageBreakBefore w:val="0"/>
        <w:spacing w:after="80"/>
        <w:rPr>
          <w:b/>
          <w:bCs/>
          <w:sz w:val="34"/>
          <w:szCs w:val="34"/>
        </w:rPr>
      </w:pPr>
      <w:bookmarkStart w:id="69" w:name="_heading=h.j6x1jmwvj7lh"/>
      <w:bookmarkEnd w:id="69"/>
      <w:r>
        <w:rPr>
          <w:rFonts w:ascii="Roboto Mono" w:eastAsia="Roboto Mono" w:cs="Roboto Mono" w:hAnsi="Roboto Mono"/>
          <w:b/>
          <w:bCs/>
          <w:sz w:val="26"/>
          <w:szCs w:val="26"/>
          <w:rtl/>
        </w:rPr>
        <w:t>Controller Layer (Business Logic)</w:t>
      </w:r>
    </w:p>
    <w:p>
      <w:pPr>
        <w:spacing w:before="240" w:after="240"/>
      </w:pPr>
      <w:r>
        <w:rPr>
          <w:rtl/>
        </w:rPr>
        <w:t>The Controller Layer acts as the intermediary between the View and Model. It processes incoming requests, validates input, invokes services and models, and sends structured JSON responses back to the client.</w:t>
      </w:r>
    </w:p>
    <w:p>
      <w:pPr>
        <w:spacing w:before="240" w:after="240"/>
      </w:pPr>
      <w:r>
        <w:rPr>
          <w:rtl/>
        </w:rPr>
        <w:t>Responsibilities:</w:t>
      </w:r>
    </w:p>
    <w:p>
      <w:pPr>
        <w:numPr>
          <w:ilvl w:val="0"/>
          <w:numId w:val="42"/>
        </w:numPr>
        <w:spacing w:before="240" w:after="0"/>
        <w:ind w:left="720" w:hanging="360"/>
      </w:pPr>
      <w:r>
        <w:rPr>
          <w:rtl/>
        </w:rPr>
        <w:t>Request Validation</w:t>
      </w:r>
    </w:p>
    <w:p>
      <w:pPr>
        <w:numPr>
          <w:ilvl w:val="0"/>
          <w:numId w:val="42"/>
        </w:numPr>
        <w:spacing w:before="0" w:after="0"/>
        <w:ind w:left="720" w:hanging="360"/>
      </w:pPr>
      <w:r>
        <w:rPr>
          <w:rtl/>
        </w:rPr>
        <w:t>Business Logic Execution</w:t>
      </w:r>
    </w:p>
    <w:p>
      <w:pPr>
        <w:numPr>
          <w:ilvl w:val="0"/>
          <w:numId w:val="42"/>
        </w:numPr>
        <w:spacing w:before="0" w:after="0"/>
        <w:ind w:left="720" w:hanging="360"/>
      </w:pPr>
      <w:r>
        <w:rPr>
          <w:rtl/>
        </w:rPr>
        <w:t>Database Interaction</w:t>
      </w:r>
    </w:p>
    <w:p>
      <w:pPr>
        <w:numPr>
          <w:ilvl w:val="0"/>
          <w:numId w:val="42"/>
        </w:numPr>
        <w:spacing w:before="0" w:after="0"/>
        <w:ind w:left="720" w:hanging="360"/>
      </w:pPr>
      <w:r>
        <w:rPr>
          <w:rtl/>
        </w:rPr>
        <w:t>AI Service Invocation</w:t>
      </w:r>
    </w:p>
    <w:p>
      <w:pPr>
        <w:numPr>
          <w:ilvl w:val="0"/>
          <w:numId w:val="42"/>
        </w:numPr>
        <w:spacing w:before="0" w:after="240"/>
        <w:ind w:left="720" w:hanging="360"/>
      </w:pPr>
      <w:r>
        <w:rPr>
          <w:rtl/>
        </w:rPr>
        <w:t>Response Generation</w:t>
      </w:r>
    </w:p>
    <w:p>
      <w:pPr>
        <w:spacing w:before="240" w:after="240"/>
      </w:pPr>
      <w:r>
        <w:rPr>
          <w:rtl/>
        </w:rPr>
        <w:t>The separation of these three layers ensures loose coupling, simplifies testing, enhances code readability, and makes the application easier to extend with future features.</w:t>
      </w:r>
    </w:p>
    <w:p>
      <w:pPr>
        <w:pStyle w:val="1"/>
        <w:keepNext w:val="0"/>
        <w:keepLines w:val="0"/>
        <w:pageBreakBefore w:val="0"/>
        <w:spacing w:before="480"/>
        <w:rPr>
          <w:b/>
          <w:bCs/>
          <w:sz w:val="46"/>
          <w:szCs w:val="46"/>
        </w:rPr>
      </w:pPr>
      <w:bookmarkStart w:id="70" w:name="_heading=h.g6e3ituy9h69"/>
      <w:bookmarkEnd w:id="70"/>
      <w:r>
        <w:rPr>
          <w:b/>
          <w:bCs/>
          <w:sz w:val="46"/>
          <w:szCs w:val="46"/>
          <w:rtl/>
        </w:rPr>
        <w:t>Epic 2: Project Setup and Configuration</w:t>
      </w:r>
    </w:p>
    <w:p>
      <w:pPr>
        <w:spacing w:before="240" w:after="240"/>
      </w:pPr>
      <w:r>
        <w:rPr>
          <w:rtl/>
        </w:rPr>
        <w:t>The FitTrack AI   project follows a well-structured backend architecture that separates business logic, routing, database operations, middleware, and AI services into individual modules. This modular design improves code readability, maintainability, and scalability while making the project easier to debug and extend.</w:t>
      </w:r>
    </w:p>
    <w:p>
      <w:pPr>
        <w:spacing w:before="240" w:after="240"/>
      </w:pPr>
      <w:r>
        <w:rPr>
          <w:rtl/>
        </w:rPr>
        <w:t xml:space="preserve">The backend is developed using </w:t>
      </w:r>
      <w:r>
        <w:rPr>
          <w:b/>
          <w:bCs/>
          <w:rtl/>
        </w:rPr>
        <w:t>Node.js</w:t>
      </w:r>
      <w:r>
        <w:rPr>
          <w:rtl/>
        </w:rPr>
        <w:t xml:space="preserve"> and </w:t>
      </w:r>
      <w:r>
        <w:rPr>
          <w:b/>
          <w:bCs/>
          <w:rtl/>
        </w:rPr>
        <w:t>Express.js</w:t>
      </w:r>
      <w:r>
        <w:rPr>
          <w:rtl/>
        </w:rPr>
        <w:t xml:space="preserve">, with </w:t>
      </w:r>
      <w:r>
        <w:rPr>
          <w:b/>
          <w:bCs/>
          <w:rtl/>
        </w:rPr>
        <w:t>MongoDB</w:t>
      </w:r>
      <w:r>
        <w:rPr>
          <w:rtl/>
        </w:rPr>
        <w:t xml:space="preserve"> as the primary database and </w:t>
      </w:r>
      <w:r>
        <w:rPr>
          <w:b/>
          <w:bCs/>
          <w:rtl/>
        </w:rPr>
        <w:t>Google Gemini AI</w:t>
      </w:r>
      <w:r>
        <w:rPr>
          <w:rtl/>
        </w:rPr>
        <w:t xml:space="preserve"> for intelligent fitness recommendations.</w:t>
      </w:r>
    </w:p>
    <w:p>
      <w:pPr>
        <w:pStyle w:val="1"/>
        <w:keepNext w:val="0"/>
        <w:keepLines w:val="0"/>
        <w:pageBreakBefore w:val="0"/>
        <w:spacing w:before="480"/>
        <w:rPr>
          <w:b/>
          <w:bCs/>
          <w:sz w:val="46"/>
          <w:szCs w:val="46"/>
        </w:rPr>
      </w:pPr>
      <w:bookmarkStart w:id="71" w:name="_heading=h.g4w101mphl7q"/>
      <w:bookmarkEnd w:id="71"/>
      <w:r>
        <w:rPr>
          <w:b/>
          <w:bCs/>
          <w:sz w:val="46"/>
          <w:szCs w:val="46"/>
          <w:rtl/>
        </w:rPr>
        <w:t>Creating Project Folder</w:t>
      </w:r>
    </w:p>
    <w:p>
      <w:pPr>
        <w:pStyle w:val="2"/>
        <w:keepNext w:val="0"/>
        <w:keepLines w:val="0"/>
        <w:pageBreakBefore w:val="0"/>
        <w:spacing w:after="80"/>
        <w:rPr>
          <w:b/>
          <w:bCs/>
          <w:sz w:val="34"/>
          <w:szCs w:val="34"/>
        </w:rPr>
      </w:pPr>
      <w:bookmarkStart w:id="72" w:name="_heading=h.igww5ufuocs5"/>
      <w:bookmarkEnd w:id="72"/>
      <w:r>
        <w:rPr>
          <w:rFonts w:ascii="Roboto Mono" w:eastAsia="Roboto Mono" w:cs="Roboto Mono" w:hAnsi="Roboto Mono"/>
          <w:b/>
          <w:bCs/>
          <w:sz w:val="26"/>
          <w:szCs w:val="26"/>
          <w:rtl/>
        </w:rPr>
        <w:t>Step 1: Create the Project Folder</w:t>
      </w:r>
    </w:p>
    <w:p>
      <w:pPr>
        <w:spacing w:before="240" w:after="240"/>
      </w:pPr>
      <w:r>
        <w:rPr>
          <w:rtl/>
        </w:rPr>
        <w:t>Create a new folder with the project name.</w:t>
      </w:r>
    </w:p>
    <w:p>
      <w:pPr>
        <w:rPr>
          <w:rFonts w:ascii="Roboto Mono" w:eastAsia="Roboto Mono" w:cs="Roboto Mono" w:hAnsi="Roboto Mono"/>
          <w:color w:val="188038"/>
        </w:rPr>
      </w:pPr>
      <w:r>
        <w:rPr>
          <w:rFonts w:ascii="Roboto Mono" w:eastAsia="Roboto Mono" w:cs="Roboto Mono" w:hAnsi="Roboto Mono"/>
          <w:color w:val="188038"/>
          <w:rtl/>
        </w:rPr>
        <w:t>AI-FitTrack-API</w:t>
      </w:r>
    </w:p>
    <w:p>
      <w:pPr>
        <w:pStyle w:val="2"/>
        <w:keepNext w:val="0"/>
        <w:keepLines w:val="0"/>
        <w:pageBreakBefore w:val="0"/>
        <w:spacing w:after="80"/>
        <w:rPr>
          <w:b/>
          <w:bCs/>
          <w:sz w:val="34"/>
          <w:szCs w:val="34"/>
        </w:rPr>
      </w:pPr>
      <w:bookmarkStart w:id="73" w:name="_heading=h.eeg0sjj4l5he"/>
      <w:bookmarkEnd w:id="73"/>
      <w:r>
        <w:rPr>
          <w:rFonts w:ascii="Roboto Mono" w:eastAsia="Roboto Mono" w:cs="Roboto Mono" w:hAnsi="Roboto Mono"/>
          <w:b/>
          <w:bCs/>
          <w:sz w:val="26"/>
          <w:szCs w:val="26"/>
          <w:rtl/>
        </w:rPr>
        <w:t>Step 2: Open the Project</w:t>
      </w:r>
    </w:p>
    <w:p>
      <w:pPr>
        <w:spacing w:before="240" w:after="240"/>
      </w:pPr>
      <w:r>
        <w:rPr>
          <w:rtl/>
        </w:rPr>
        <w:t xml:space="preserve">Open the project folder in </w:t>
      </w:r>
      <w:r>
        <w:rPr>
          <w:b/>
          <w:bCs/>
          <w:rtl/>
        </w:rPr>
        <w:t>Visual Studio Code</w:t>
      </w:r>
      <w:r>
        <w:rPr>
          <w:rtl/>
        </w:rPr>
        <w:t>.</w:t>
      </w:r>
    </w:p>
    <w:p>
      <w:pPr>
        <w:pStyle w:val="2"/>
        <w:keepNext w:val="0"/>
        <w:keepLines w:val="0"/>
        <w:pageBreakBefore w:val="0"/>
        <w:spacing w:after="80"/>
        <w:rPr>
          <w:b/>
          <w:bCs/>
          <w:sz w:val="34"/>
          <w:szCs w:val="34"/>
        </w:rPr>
      </w:pPr>
      <w:bookmarkStart w:id="74" w:name="_heading=h.uvm61yihqgle"/>
      <w:bookmarkEnd w:id="74"/>
      <w:r>
        <w:rPr>
          <w:rFonts w:ascii="Roboto Mono" w:eastAsia="Roboto Mono" w:cs="Roboto Mono" w:hAnsi="Roboto Mono"/>
          <w:b/>
          <w:bCs/>
          <w:sz w:val="26"/>
          <w:szCs w:val="26"/>
          <w:rtl/>
        </w:rPr>
        <w:t>Step 3: Create the Server Folder</w:t>
      </w:r>
    </w:p>
    <w:p>
      <w:pPr>
        <w:spacing w:before="240" w:after="240"/>
      </w:pPr>
      <w:r>
        <w:rPr>
          <w:rtl/>
        </w:rPr>
        <w:t>Inside the project directory, create a folder named:</w:t>
      </w:r>
    </w:p>
    <w:p>
      <w:pPr>
        <w:rPr>
          <w:rFonts w:ascii="Roboto Mono" w:eastAsia="Roboto Mono" w:cs="Roboto Mono" w:hAnsi="Roboto Mono"/>
          <w:color w:val="188038"/>
        </w:rPr>
      </w:pPr>
      <w:r>
        <w:rPr>
          <w:rFonts w:ascii="Roboto Mono" w:eastAsia="Roboto Mono" w:cs="Roboto Mono" w:hAnsi="Roboto Mono"/>
          <w:color w:val="188038"/>
          <w:rtl/>
        </w:rPr>
        <w:t>server</w:t>
      </w:r>
    </w:p>
    <w:p>
      <w:pPr>
        <w:spacing w:before="240" w:after="240"/>
      </w:pPr>
      <w:r>
        <w:rPr>
          <w:rtl/>
        </w:rPr>
        <w:t>All backend source code will be maintained inside this folder.</w:t>
      </w:r>
      <w:r>
        <w:rPr>
          <w:rFonts w:ascii="Times New Roman" w:eastAsia="Times New Roman" w:cs="Times New Roman" w:hAnsi="Times New Roman"/>
          <w:sz w:val="24"/>
          <w:szCs w:val="24"/>
          <w:rtl/>
        </w:rPr>
        <w:br/>
      </w:r>
      <w:r>
        <w:rPr>
          <w:rFonts w:ascii="Calibri" w:eastAsia="Calibri" w:cs="Calibri" w:hAnsi="Calibri"/>
        </w:rPr>
        <w:drawing>
          <wp:inline distT="114300" distB="114300" distL="114300" distR="114300">
            <wp:extent cx="2112276" cy="2296333"/>
            <wp:effectExtent l="0" t="0" r="0" b="0"/>
            <wp:docPr id="14" name="图片 14"/>
            <wp:cNvGraphicFramePr>
              <a:graphicFrameLocks noChangeAspect="0"/>
            </wp:cNvGraphicFramePr>
            <a:graphic>
              <a:graphicData uri="http://schemas.openxmlformats.org/drawingml/2006/picture">
                <pic:pic>
                  <pic:nvPicPr>
                    <pic:cNvPr id="16" name="图片 16"/>
                    <pic:cNvPicPr/>
                  </pic:nvPicPr>
                  <pic:blipFill>
                    <a:blip r:embed="rId7"/>
                    <a:stretch>
                      <a:fillRect/>
                    </a:stretch>
                  </pic:blipFill>
                  <pic:spPr>
                    <a:xfrm rot="0">
                      <a:off x="0" y="0"/>
                      <a:ext cx="2112276" cy="2296333"/>
                    </a:xfrm>
                    <a:prstGeom prst="rect"/>
                    <a:noFill/>
                    <a:ln w="12700" cmpd="sng" cap="flat">
                      <a:solidFill>
                        <a:srgbClr val="000000"/>
                      </a:solidFill>
                      <a:prstDash val="solid"/>
                      <a:round/>
                    </a:ln>
                  </pic:spPr>
                </pic:pic>
              </a:graphicData>
            </a:graphic>
          </wp:inline>
        </w:drawing>
      </w:r>
    </w:p>
    <w:p>
      <w:pPr>
        <w:pStyle w:val="2"/>
        <w:keepNext w:val="0"/>
        <w:keepLines w:val="0"/>
        <w:pageBreakBefore w:val="0"/>
        <w:spacing w:after="80"/>
        <w:rPr>
          <w:b/>
          <w:bCs/>
          <w:sz w:val="34"/>
          <w:szCs w:val="34"/>
        </w:rPr>
      </w:pPr>
      <w:bookmarkStart w:id="75" w:name="_heading=h.mtit3o3mhwr7"/>
      <w:bookmarkEnd w:id="75"/>
      <w:r>
        <w:rPr>
          <w:rFonts w:ascii="Roboto Mono" w:eastAsia="Roboto Mono" w:cs="Roboto Mono" w:hAnsi="Roboto Mono"/>
          <w:b/>
          <w:bCs/>
          <w:sz w:val="26"/>
          <w:szCs w:val="26"/>
          <w:rtl/>
        </w:rPr>
        <w:t>Step 4: Initialize Node Project</w:t>
      </w:r>
    </w:p>
    <w:p>
      <w:pPr>
        <w:spacing w:before="240" w:after="240"/>
      </w:pPr>
      <w:r>
        <w:rPr>
          <w:rtl/>
        </w:rPr>
        <w:t xml:space="preserve">Open the terminal inside the </w:t>
      </w:r>
      <w:r>
        <w:rPr>
          <w:b/>
          <w:bCs/>
          <w:rtl/>
        </w:rPr>
        <w:t>server</w:t>
      </w:r>
      <w:r>
        <w:rPr>
          <w:rtl/>
        </w:rPr>
        <w:t xml:space="preserve"> folder and execute:</w:t>
      </w:r>
    </w:p>
    <w:p>
      <w:pPr>
        <w:rPr>
          <w:rFonts w:ascii="Roboto Mono" w:eastAsia="Roboto Mono" w:cs="Roboto Mono" w:hAnsi="Roboto Mono"/>
          <w:color w:val="188038"/>
        </w:rPr>
      </w:pPr>
      <w:r>
        <w:rPr>
          <w:rFonts w:ascii="Roboto Mono" w:eastAsia="Roboto Mono" w:cs="Roboto Mono" w:hAnsi="Roboto Mono"/>
          <w:color w:val="188038"/>
          <w:rtl/>
        </w:rPr>
        <w:t>npm init -y</w:t>
      </w:r>
    </w:p>
    <w:p>
      <w:pPr>
        <w:spacing w:before="240" w:after="240"/>
      </w:pPr>
      <w:r>
        <w:rPr>
          <w:rtl/>
        </w:rPr>
        <w:t xml:space="preserve">This command generates the </w:t>
      </w:r>
      <w:r>
        <w:rPr>
          <w:b/>
          <w:bCs/>
          <w:rtl/>
        </w:rPr>
        <w:t>package.json</w:t>
      </w:r>
      <w:r>
        <w:rPr>
          <w:rtl/>
        </w:rPr>
        <w:t xml:space="preserve"> file containing project metadata and dependency information.</w:t>
      </w:r>
    </w:p>
    <w:p>
      <w:pPr>
        <w:pStyle w:val="2"/>
        <w:keepNext w:val="0"/>
        <w:keepLines w:val="0"/>
        <w:pageBreakBefore w:val="0"/>
        <w:spacing w:after="80"/>
        <w:rPr>
          <w:b/>
          <w:bCs/>
          <w:sz w:val="34"/>
          <w:szCs w:val="34"/>
        </w:rPr>
      </w:pPr>
      <w:bookmarkStart w:id="76" w:name="_heading=h.ih8psd9n8blc"/>
      <w:bookmarkEnd w:id="76"/>
      <w:r>
        <w:rPr>
          <w:rFonts w:ascii="Roboto Mono" w:eastAsia="Roboto Mono" w:cs="Roboto Mono" w:hAnsi="Roboto Mono"/>
          <w:b/>
          <w:bCs/>
          <w:sz w:val="26"/>
          <w:szCs w:val="26"/>
          <w:rtl/>
        </w:rPr>
        <w:t>Step 5: Install Required Packages</w:t>
      </w:r>
    </w:p>
    <w:p>
      <w:pPr>
        <w:spacing w:before="240" w:after="240"/>
      </w:pPr>
      <w:r>
        <w:rPr>
          <w:rtl/>
        </w:rPr>
        <w:t>Install the required dependencies.</w:t>
      </w:r>
    </w:p>
    <w:p>
      <w:pPr>
        <w:rPr>
          <w:rFonts w:ascii="Roboto Mono" w:eastAsia="Roboto Mono" w:cs="Roboto Mono" w:hAnsi="Roboto Mono"/>
          <w:color w:val="188038"/>
        </w:rPr>
      </w:pPr>
      <w:r>
        <w:rPr>
          <w:rFonts w:ascii="Roboto Mono" w:eastAsia="Roboto Mono" w:cs="Roboto Mono" w:hAnsi="Roboto Mono"/>
          <w:color w:val="188038"/>
          <w:rtl/>
        </w:rPr>
        <w:t>npm install express mongoose dotenv bcryptjs jsonwebtoken cors</w:t>
      </w:r>
    </w:p>
    <w:p>
      <w:pPr>
        <w:spacing w:before="240" w:after="240"/>
      </w:pPr>
      <w:r>
        <w:rPr>
          <w:rtl/>
        </w:rPr>
        <w:t>Install Nodemon as a development dependency.</w:t>
      </w:r>
    </w:p>
    <w:p>
      <w:pPr>
        <w:rPr>
          <w:rFonts w:ascii="Roboto Mono" w:eastAsia="Roboto Mono" w:cs="Roboto Mono" w:hAnsi="Roboto Mono"/>
          <w:color w:val="188038"/>
        </w:rPr>
      </w:pPr>
      <w:r>
        <w:rPr>
          <w:rFonts w:ascii="Roboto Mono" w:eastAsia="Roboto Mono" w:cs="Roboto Mono" w:hAnsi="Roboto Mono"/>
          <w:color w:val="188038"/>
          <w:rtl/>
        </w:rPr>
        <w:t>npm install --save-dev nodemon</w:t>
      </w:r>
    </w:p>
    <w:p>
      <w:pPr>
        <w:spacing w:before="240" w:after="240"/>
        <w:ind w:left="720" w:firstLine="0"/>
      </w:pPr>
    </w:p>
    <w:p>
      <w:pPr>
        <w:pStyle w:val="1"/>
        <w:keepNext w:val="0"/>
        <w:keepLines w:val="0"/>
        <w:pageBreakBefore w:val="0"/>
        <w:spacing w:before="480"/>
        <w:rPr>
          <w:b/>
          <w:bCs/>
          <w:sz w:val="46"/>
          <w:szCs w:val="46"/>
        </w:rPr>
      </w:pPr>
      <w:bookmarkStart w:id="77" w:name="_heading=h.947ipimzlyr"/>
      <w:bookmarkEnd w:id="77"/>
      <w:r>
        <w:rPr>
          <w:rFonts w:ascii="Roboto Mono" w:eastAsia="Roboto Mono" w:cs="Roboto Mono" w:hAnsi="Roboto Mono"/>
          <w:b/>
          <w:bCs/>
          <w:sz w:val="26"/>
          <w:szCs w:val="26"/>
          <w:rtl/>
        </w:rPr>
        <w:t>Environment Variables</w:t>
      </w:r>
    </w:p>
    <w:p>
      <w:pPr>
        <w:spacing w:before="240" w:after="240"/>
      </w:pPr>
      <w:r>
        <w:rPr>
          <w:rtl/>
        </w:rPr>
        <w:t xml:space="preserve">Sensitive information is stored in the </w:t>
      </w:r>
      <w:r>
        <w:rPr>
          <w:b/>
          <w:bCs/>
          <w:rtl/>
        </w:rPr>
        <w:t>.env</w:t>
      </w:r>
      <w:r>
        <w:rPr>
          <w:rtl/>
        </w:rPr>
        <w:t xml:space="preserve"> file.</w:t>
      </w:r>
    </w:p>
    <w:p>
      <w:pPr>
        <w:spacing w:before="240" w:after="240"/>
      </w:pPr>
      <w:r>
        <w:rPr>
          <w:rtl/>
        </w:rPr>
        <w:t>Example</w:t>
      </w:r>
    </w:p>
    <w:p>
      <w:pPr>
        <w:rPr>
          <w:rFonts w:ascii="Roboto Mono" w:eastAsia="Roboto Mono" w:cs="Roboto Mono" w:hAnsi="Roboto Mono"/>
          <w:color w:val="188038"/>
        </w:rPr>
      </w:pPr>
      <w:r>
        <w:rPr>
          <w:rFonts w:ascii="Roboto Mono" w:eastAsia="Roboto Mono" w:cs="Roboto Mono" w:hAnsi="Roboto Mono"/>
          <w:color w:val="188038"/>
          <w:rtl/>
        </w:rPr>
        <w:t>PORT=5000</w:t>
      </w:r>
    </w:p>
    <w:p>
      <w:pPr>
        <w:rPr>
          <w:rFonts w:ascii="Roboto Mono" w:eastAsia="Roboto Mono" w:cs="Roboto Mono" w:hAnsi="Roboto Mono"/>
          <w:color w:val="188038"/>
        </w:rPr>
      </w:pPr>
    </w:p>
    <w:p>
      <w:pPr>
        <w:rPr>
          <w:rFonts w:ascii="Roboto Mono" w:eastAsia="Roboto Mono" w:cs="Roboto Mono" w:hAnsi="Roboto Mono"/>
          <w:color w:val="188038"/>
        </w:rPr>
      </w:pPr>
      <w:r>
        <w:rPr>
          <w:rFonts w:ascii="Roboto Mono" w:eastAsia="Roboto Mono" w:cs="Roboto Mono" w:hAnsi="Roboto Mono"/>
          <w:color w:val="188038"/>
          <w:rtl/>
        </w:rPr>
        <w:t>MONGO_URI=mongodb://localhost:27017/aifittrack</w:t>
      </w:r>
    </w:p>
    <w:p>
      <w:pPr>
        <w:rPr>
          <w:rFonts w:ascii="Roboto Mono" w:eastAsia="Roboto Mono" w:cs="Roboto Mono" w:hAnsi="Roboto Mono"/>
          <w:color w:val="188038"/>
        </w:rPr>
      </w:pPr>
    </w:p>
    <w:p>
      <w:pPr>
        <w:rPr>
          <w:rFonts w:ascii="Roboto Mono" w:eastAsia="Roboto Mono" w:cs="Roboto Mono" w:hAnsi="Roboto Mono"/>
          <w:color w:val="188038"/>
        </w:rPr>
      </w:pPr>
      <w:r>
        <w:rPr>
          <w:rFonts w:ascii="Roboto Mono" w:eastAsia="Roboto Mono" w:cs="Roboto Mono" w:hAnsi="Roboto Mono"/>
          <w:color w:val="188038"/>
          <w:rtl/>
        </w:rPr>
        <w:t>JWT_SECRET=your_secret_key</w:t>
      </w:r>
    </w:p>
    <w:p>
      <w:pPr>
        <w:rPr>
          <w:rFonts w:ascii="Roboto Mono" w:eastAsia="Roboto Mono" w:cs="Roboto Mono" w:hAnsi="Roboto Mono"/>
          <w:color w:val="188038"/>
        </w:rPr>
      </w:pPr>
    </w:p>
    <w:p>
      <w:pPr>
        <w:rPr>
          <w:rFonts w:ascii="Roboto Mono" w:eastAsia="Roboto Mono" w:cs="Roboto Mono" w:hAnsi="Roboto Mono"/>
          <w:color w:val="188038"/>
        </w:rPr>
      </w:pPr>
      <w:r>
        <w:rPr>
          <w:rFonts w:ascii="Roboto Mono" w:eastAsia="Roboto Mono" w:cs="Roboto Mono" w:hAnsi="Roboto Mono"/>
          <w:color w:val="188038"/>
          <w:rtl/>
        </w:rPr>
        <w:t>GEMINI_API_KEY=your_google_gemini_api_key</w:t>
      </w:r>
    </w:p>
    <w:p>
      <w:pPr>
        <w:spacing w:before="240" w:after="240"/>
      </w:pPr>
      <w:r>
        <w:rPr>
          <w:rtl/>
        </w:rPr>
        <w:t>Using environment variables improves security by preventing sensitive information from being exposed in source code.</w:t>
      </w:r>
    </w:p>
    <w:p>
      <w:pPr>
        <w:pStyle w:val="1"/>
        <w:keepNext w:val="0"/>
        <w:keepLines w:val="0"/>
        <w:pageBreakBefore w:val="0"/>
        <w:spacing w:before="480"/>
        <w:rPr>
          <w:b/>
          <w:bCs/>
          <w:sz w:val="46"/>
          <w:szCs w:val="46"/>
        </w:rPr>
      </w:pPr>
      <w:bookmarkStart w:id="78" w:name="_heading=h.9j9unwoksueq"/>
      <w:bookmarkEnd w:id="78"/>
      <w:r>
        <w:rPr>
          <w:b/>
          <w:bCs/>
          <w:sz w:val="46"/>
          <w:szCs w:val="46"/>
          <w:rtl/>
        </w:rPr>
        <w:t>Epic 3: Backend Development</w:t>
      </w:r>
    </w:p>
    <w:p>
      <w:pPr>
        <w:spacing w:before="240" w:after="240"/>
      </w:pPr>
      <w:r>
        <w:rPr>
          <w:rtl/>
        </w:rPr>
        <w:t>Backend development focuses on implementing REST APIs that allow authenticated users to manage workouts and interact with Google Gemini AI.</w:t>
      </w:r>
    </w:p>
    <w:p>
      <w:pPr>
        <w:spacing w:before="240" w:after="240"/>
      </w:pPr>
      <w:r>
        <w:rPr>
          <w:rtl/>
        </w:rPr>
        <w:t>The project is divided into multiple modules that collectively perform authentication, workout management, AI integration, and database operations.</w:t>
      </w:r>
    </w:p>
    <w:p>
      <w:pPr>
        <w:spacing w:before="240" w:after="240"/>
      </w:pPr>
      <w:r>
        <w:rPr>
          <w:rtl/>
        </w:rPr>
        <w:t>Major modules include:</w:t>
      </w:r>
    </w:p>
    <w:p>
      <w:pPr>
        <w:numPr>
          <w:ilvl w:val="0"/>
          <w:numId w:val="43"/>
        </w:numPr>
        <w:spacing w:before="240" w:after="0"/>
        <w:ind w:left="720" w:hanging="360"/>
      </w:pPr>
      <w:r>
        <w:rPr>
          <w:rtl/>
        </w:rPr>
        <w:t>Server Configuration</w:t>
      </w:r>
    </w:p>
    <w:p>
      <w:pPr>
        <w:numPr>
          <w:ilvl w:val="0"/>
          <w:numId w:val="43"/>
        </w:numPr>
        <w:spacing w:before="0" w:after="0"/>
        <w:ind w:left="720" w:hanging="360"/>
      </w:pPr>
      <w:r>
        <w:rPr>
          <w:rtl/>
        </w:rPr>
        <w:t>Database Configuration</w:t>
      </w:r>
    </w:p>
    <w:p>
      <w:pPr>
        <w:numPr>
          <w:ilvl w:val="0"/>
          <w:numId w:val="43"/>
        </w:numPr>
        <w:spacing w:before="0" w:after="0"/>
        <w:ind w:left="720" w:hanging="360"/>
      </w:pPr>
      <w:r>
        <w:rPr>
          <w:rtl/>
        </w:rPr>
        <w:t>Authentication</w:t>
      </w:r>
    </w:p>
    <w:p>
      <w:pPr>
        <w:numPr>
          <w:ilvl w:val="0"/>
          <w:numId w:val="43"/>
        </w:numPr>
        <w:spacing w:before="0" w:after="0"/>
        <w:ind w:left="720" w:hanging="360"/>
      </w:pPr>
      <w:r>
        <w:rPr>
          <w:rtl/>
        </w:rPr>
        <w:t>Workout Management</w:t>
      </w:r>
    </w:p>
    <w:p>
      <w:pPr>
        <w:numPr>
          <w:ilvl w:val="0"/>
          <w:numId w:val="43"/>
        </w:numPr>
        <w:spacing w:before="0" w:after="0"/>
        <w:ind w:left="720" w:hanging="360"/>
      </w:pPr>
      <w:r>
        <w:rPr>
          <w:rtl/>
        </w:rPr>
        <w:t>AI Recommendation</w:t>
      </w:r>
    </w:p>
    <w:p>
      <w:pPr>
        <w:numPr>
          <w:ilvl w:val="0"/>
          <w:numId w:val="43"/>
        </w:numPr>
        <w:spacing w:before="0" w:after="0"/>
        <w:ind w:left="720" w:hanging="360"/>
      </w:pPr>
      <w:r>
        <w:rPr>
          <w:rtl/>
        </w:rPr>
        <w:t>Middleware</w:t>
      </w:r>
    </w:p>
    <w:p>
      <w:pPr>
        <w:numPr>
          <w:ilvl w:val="0"/>
          <w:numId w:val="43"/>
        </w:numPr>
        <w:spacing w:before="0" w:after="240"/>
        <w:ind w:left="720" w:hanging="360"/>
      </w:pPr>
      <w:r>
        <w:rPr>
          <w:rtl/>
        </w:rPr>
        <w:t>Error Handling</w:t>
      </w:r>
    </w:p>
    <w:p>
      <w:pPr>
        <w:spacing w:before="240" w:after="240"/>
        <w:ind w:left="0" w:firstLine="0"/>
        <w:rPr>
          <w:b/>
          <w:bCs/>
          <w:sz w:val="28"/>
          <w:szCs w:val="28"/>
        </w:rPr>
      </w:pPr>
      <w:r>
        <w:rPr>
          <w:b/>
          <w:bCs/>
          <w:rtl/>
        </w:rPr>
        <w:t xml:space="preserve">Video Link: </w:t>
      </w:r>
      <w:r>
        <w:rPr>
          <w:b/>
          <w:bCs/>
          <w:color w:val="1155CC"/>
          <w:sz w:val="28"/>
          <w:szCs w:val="28"/>
          <w:u w:val="single"/>
          <w:rtl/>
        </w:rPr>
        <w:fldChar w:fldCharType="begin"/>
      </w:r>
      <w:r>
        <w:instrText>HYPERLINK "https://drive.google.com/file/d/1KswrctSaPI0eOYyJ3GkbbVHvHsU3EfZJ/view?usp=sharing"</w:instrText>
      </w:r>
      <w:r>
        <w:rPr>
          <w:b/>
          <w:bCs/>
          <w:color w:val="1155CC"/>
          <w:sz w:val="28"/>
          <w:szCs w:val="28"/>
          <w:u w:val="single"/>
          <w:rtl/>
        </w:rPr>
        <w:fldChar w:fldCharType="separate"/>
      </w:r>
      <w:r>
        <w:rPr>
          <w:b/>
          <w:bCs/>
          <w:color w:val="1155CC"/>
          <w:sz w:val="28"/>
          <w:szCs w:val="28"/>
          <w:u w:val="single"/>
          <w:rtl/>
        </w:rPr>
        <w:t>https://drive.google.com/file/d/1KswrctSaPI0eOYyJ3GkbbVHvHsU3EfZJ/view?usp=sharing</w:t>
      </w:r>
      <w:r>
        <w:rPr>
          <w:b/>
          <w:bCs/>
          <w:color w:val="1155CC"/>
          <w:sz w:val="28"/>
          <w:szCs w:val="28"/>
          <w:u w:val="single"/>
          <w:rtl/>
        </w:rPr>
        <w:fldChar w:fldCharType="end"/>
      </w:r>
    </w:p>
    <w:p>
      <w:pPr>
        <w:pStyle w:val="1"/>
        <w:keepNext w:val="0"/>
        <w:keepLines w:val="0"/>
        <w:pageBreakBefore w:val="0"/>
        <w:spacing w:before="480"/>
        <w:rPr>
          <w:b/>
          <w:bCs/>
          <w:sz w:val="46"/>
          <w:szCs w:val="46"/>
        </w:rPr>
      </w:pPr>
      <w:bookmarkStart w:id="79" w:name="_heading=h.c5abq4p43hbz"/>
      <w:bookmarkEnd w:id="79"/>
      <w:r>
        <w:rPr>
          <w:b/>
          <w:bCs/>
          <w:sz w:val="46"/>
          <w:szCs w:val="46"/>
          <w:rtl/>
        </w:rPr>
        <w:t>Epic 4: Database Configuration</w:t>
      </w:r>
    </w:p>
    <w:p>
      <w:pPr>
        <w:spacing w:before="240" w:after="240"/>
      </w:pPr>
      <w:r>
        <w:rPr>
          <w:rtl/>
        </w:rPr>
        <w:t xml:space="preserve">The FitTrack AI   uses </w:t>
      </w:r>
      <w:r>
        <w:rPr>
          <w:b/>
          <w:bCs/>
          <w:rtl/>
        </w:rPr>
        <w:t>MongoDB</w:t>
      </w:r>
      <w:r>
        <w:rPr>
          <w:rtl/>
        </w:rPr>
        <w:t xml:space="preserve"> as its primary NoSQL database for storing user credentials and workout information. </w:t>
      </w:r>
      <w:r>
        <w:rPr>
          <w:b/>
          <w:bCs/>
          <w:rtl/>
        </w:rPr>
        <w:t>Mongoose</w:t>
      </w:r>
      <w:r>
        <w:rPr>
          <w:rtl/>
        </w:rPr>
        <w:t xml:space="preserve"> serves as the Object Data Modeling (ODM) library, enabling seamless interaction between the application and the MongoDB database. Mongoose provides schema validation, middleware support, data relationships, and simplified CRUD operations.</w:t>
      </w:r>
    </w:p>
    <w:p>
      <w:pPr>
        <w:spacing w:before="240" w:after="240"/>
      </w:pPr>
      <w:r>
        <w:rPr>
          <w:rtl/>
        </w:rPr>
        <w:t>The database layer is responsible for maintaining data integrity, validating incoming requests, and ensuring secure storage of user information.</w:t>
      </w:r>
    </w:p>
    <w:p>
      <w:pPr>
        <w:pStyle w:val="1"/>
        <w:keepNext w:val="0"/>
        <w:keepLines w:val="0"/>
        <w:pageBreakBefore w:val="0"/>
        <w:spacing w:before="480"/>
        <w:rPr>
          <w:b/>
          <w:bCs/>
          <w:sz w:val="46"/>
          <w:szCs w:val="46"/>
        </w:rPr>
      </w:pPr>
      <w:bookmarkStart w:id="80" w:name="_heading=h.mz1cvcp6wmk7"/>
      <w:bookmarkEnd w:id="80"/>
      <w:r>
        <w:rPr>
          <w:b/>
          <w:bCs/>
          <w:sz w:val="46"/>
          <w:szCs w:val="46"/>
          <w:rtl/>
        </w:rPr>
        <w:t>MongoDB Configuration</w:t>
      </w:r>
    </w:p>
    <w:p>
      <w:pPr>
        <w:spacing w:before="240" w:after="240"/>
      </w:pPr>
      <w:r>
        <w:rPr>
          <w:rtl/>
        </w:rPr>
        <w:t>MongoDB stores application data in collections rather than traditional relational database tables. The FitTrack AI   maintains separate collections for users and workouts.</w:t>
      </w:r>
    </w:p>
    <w:p>
      <w:pPr>
        <w:pStyle w:val="2"/>
        <w:keepNext w:val="0"/>
        <w:keepLines w:val="0"/>
        <w:pageBreakBefore w:val="0"/>
        <w:spacing w:after="80"/>
        <w:rPr>
          <w:b/>
          <w:bCs/>
          <w:sz w:val="34"/>
          <w:szCs w:val="34"/>
        </w:rPr>
      </w:pPr>
      <w:bookmarkStart w:id="81" w:name="_heading=h.l1z629o83yjs"/>
      <w:bookmarkEnd w:id="81"/>
      <w:r>
        <w:rPr>
          <w:rFonts w:ascii="Roboto Mono" w:eastAsia="Roboto Mono" w:cs="Roboto Mono" w:hAnsi="Roboto Mono"/>
          <w:b/>
          <w:bCs/>
          <w:sz w:val="26"/>
          <w:szCs w:val="26"/>
          <w:rtl/>
        </w:rPr>
        <w:t>Database Collections</w:t>
      </w:r>
    </w:p>
    <w:p>
      <w:pPr>
        <w:numPr>
          <w:ilvl w:val="0"/>
          <w:numId w:val="44"/>
        </w:numPr>
        <w:spacing w:before="240" w:after="0"/>
        <w:ind w:left="720" w:hanging="360"/>
      </w:pPr>
      <w:r>
        <w:rPr>
          <w:rtl/>
        </w:rPr>
        <w:t>Users Collection</w:t>
      </w:r>
    </w:p>
    <w:p>
      <w:pPr>
        <w:numPr>
          <w:ilvl w:val="0"/>
          <w:numId w:val="44"/>
        </w:numPr>
        <w:spacing w:before="0" w:after="240"/>
        <w:ind w:left="720" w:hanging="360"/>
      </w:pPr>
      <w:r>
        <w:rPr>
          <w:rtl/>
        </w:rPr>
        <w:t>Workouts Collection</w:t>
      </w:r>
    </w:p>
    <w:p>
      <w:pPr>
        <w:spacing w:before="240" w:after="240"/>
      </w:pPr>
      <w:r>
        <w:rPr>
          <w:rtl/>
        </w:rPr>
        <w:t>Each collection stores JSON-like documents (BSON format), allowing flexible schema design while maintaining efficient data retrieval.</w:t>
      </w:r>
    </w:p>
    <w:p>
      <w:pPr>
        <w:pStyle w:val="1"/>
        <w:keepNext w:val="0"/>
        <w:keepLines w:val="0"/>
        <w:pageBreakBefore w:val="0"/>
        <w:spacing w:before="480"/>
        <w:rPr>
          <w:b/>
          <w:bCs/>
          <w:sz w:val="46"/>
          <w:szCs w:val="46"/>
        </w:rPr>
      </w:pPr>
      <w:bookmarkStart w:id="82" w:name="_heading=h.7ydmwxv8kx0p"/>
      <w:bookmarkEnd w:id="82"/>
      <w:r>
        <w:rPr>
          <w:rFonts w:ascii="Roboto Mono" w:eastAsia="Roboto Mono" w:cs="Roboto Mono" w:hAnsi="Roboto Mono"/>
          <w:b/>
          <w:bCs/>
          <w:sz w:val="26"/>
          <w:szCs w:val="26"/>
          <w:rtl/>
        </w:rPr>
        <w:t>Installing Mongoose</w:t>
      </w:r>
    </w:p>
    <w:p>
      <w:pPr>
        <w:spacing w:before="240" w:after="240"/>
      </w:pPr>
      <w:r>
        <w:rPr>
          <w:rtl/>
        </w:rPr>
        <w:t>Install Mongoose using npm.</w:t>
      </w:r>
    </w:p>
    <w:p>
      <w:pPr>
        <w:rPr>
          <w:rFonts w:ascii="Roboto Mono" w:eastAsia="Roboto Mono" w:cs="Roboto Mono" w:hAnsi="Roboto Mono"/>
          <w:color w:val="37474F"/>
        </w:rPr>
      </w:pPr>
      <w:r>
        <w:rPr>
          <w:rFonts w:ascii="Roboto Mono" w:eastAsia="Roboto Mono" w:cs="Roboto Mono" w:hAnsi="Roboto Mono"/>
          <w:color w:val="37474F"/>
          <w:rtl/>
        </w:rPr>
        <w:t>npm install mongoose</w:t>
      </w:r>
    </w:p>
    <w:p>
      <w:pPr>
        <w:spacing w:before="240" w:after="240"/>
      </w:pPr>
      <w:r>
        <w:rPr>
          <w:rtl/>
        </w:rPr>
        <w:t>Mongoose acts as the bridge between the Node.js application and MongoDB by providing schema definitions, validation, and database methods.</w:t>
      </w:r>
    </w:p>
    <w:p>
      <w:pPr>
        <w:pStyle w:val="1"/>
        <w:keepNext w:val="0"/>
        <w:keepLines w:val="0"/>
        <w:pageBreakBefore w:val="0"/>
        <w:spacing w:before="480"/>
        <w:rPr>
          <w:b/>
          <w:bCs/>
          <w:sz w:val="46"/>
          <w:szCs w:val="46"/>
        </w:rPr>
      </w:pPr>
      <w:bookmarkStart w:id="83" w:name="_heading=h.5g9xjtrhu7qd"/>
      <w:bookmarkEnd w:id="83"/>
      <w:r>
        <w:rPr>
          <w:rFonts w:ascii="Roboto Mono" w:eastAsia="Roboto Mono" w:cs="Roboto Mono" w:hAnsi="Roboto Mono"/>
          <w:b/>
          <w:bCs/>
          <w:sz w:val="26"/>
          <w:szCs w:val="26"/>
          <w:rtl/>
        </w:rPr>
        <w:t>MongoDB Connection</w:t>
      </w:r>
    </w:p>
    <w:p>
      <w:pPr>
        <w:spacing w:before="240" w:after="240"/>
      </w:pPr>
      <w:r>
        <w:rPr>
          <w:rtl/>
        </w:rPr>
        <w:t xml:space="preserve">The database connection is configured inside the </w:t>
      </w:r>
      <w:r>
        <w:rPr>
          <w:b/>
          <w:bCs/>
          <w:rtl/>
        </w:rPr>
        <w:t>config/db.js</w:t>
      </w:r>
      <w:r>
        <w:rPr>
          <w:rtl/>
        </w:rPr>
        <w:t xml:space="preserve"> file. This module establishes a connection to the MongoDB server when the application starts.</w:t>
      </w:r>
    </w:p>
    <w:p>
      <w:pPr>
        <w:spacing w:before="240" w:after="240"/>
      </w:pPr>
      <w:r>
        <w:drawing>
          <wp:inline distT="114300" distB="114300" distL="114300" distR="114300">
            <wp:extent cx="5943600" cy="2806700"/>
            <wp:effectExtent l="0" t="0" r="0" b="0"/>
            <wp:docPr id="17" name="图片 17"/>
            <wp:cNvGraphicFramePr>
              <a:graphicFrameLocks noChangeAspect="0"/>
            </wp:cNvGraphicFramePr>
            <a:graphic>
              <a:graphicData uri="http://schemas.openxmlformats.org/drawingml/2006/picture">
                <pic:pic>
                  <pic:nvPicPr>
                    <pic:cNvPr id="19" name="图片 19"/>
                    <pic:cNvPicPr/>
                  </pic:nvPicPr>
                  <pic:blipFill>
                    <a:blip r:embed="rId8"/>
                    <a:stretch>
                      <a:fillRect/>
                    </a:stretch>
                  </pic:blipFill>
                  <pic:spPr>
                    <a:xfrm rot="0">
                      <a:off x="0" y="0"/>
                      <a:ext cx="5943600" cy="2806700"/>
                    </a:xfrm>
                    <a:prstGeom prst="rect"/>
                    <a:noFill/>
                    <a:ln w="12700" cmpd="sng" cap="flat">
                      <a:solidFill>
                        <a:srgbClr val="000000"/>
                      </a:solidFill>
                      <a:prstDash val="solid"/>
                      <a:round/>
                    </a:ln>
                  </pic:spPr>
                </pic:pic>
              </a:graphicData>
            </a:graphic>
          </wp:inline>
        </w:drawing>
      </w:r>
    </w:p>
    <w:p>
      <w:pPr>
        <w:pStyle w:val="3"/>
        <w:keepNext w:val="0"/>
        <w:keepLines w:val="0"/>
        <w:pageBreakBefore w:val="0"/>
        <w:spacing w:before="280"/>
        <w:rPr>
          <w:b/>
          <w:bCs/>
          <w:color w:val="000000"/>
          <w:sz w:val="26"/>
          <w:szCs w:val="26"/>
        </w:rPr>
      </w:pPr>
      <w:bookmarkStart w:id="84" w:name="_heading=h.di32o7a9j9k6"/>
      <w:bookmarkEnd w:id="84"/>
      <w:r>
        <w:rPr>
          <w:b/>
          <w:bCs/>
          <w:color w:val="000000"/>
          <w:sz w:val="26"/>
          <w:szCs w:val="26"/>
          <w:rtl/>
        </w:rPr>
        <w:t>Responsibilities</w:t>
      </w:r>
    </w:p>
    <w:p>
      <w:pPr>
        <w:numPr>
          <w:ilvl w:val="0"/>
          <w:numId w:val="45"/>
        </w:numPr>
        <w:spacing w:before="240" w:after="0"/>
        <w:ind w:left="720" w:hanging="360"/>
      </w:pPr>
      <w:r>
        <w:rPr>
          <w:rtl/>
        </w:rPr>
        <w:t>Connect to MongoDB</w:t>
      </w:r>
    </w:p>
    <w:p>
      <w:pPr>
        <w:numPr>
          <w:ilvl w:val="0"/>
          <w:numId w:val="45"/>
        </w:numPr>
        <w:spacing w:before="0" w:after="0"/>
        <w:ind w:left="720" w:hanging="360"/>
      </w:pPr>
      <w:r>
        <w:rPr>
          <w:rtl/>
        </w:rPr>
        <w:t>Handle Connection Errors</w:t>
      </w:r>
    </w:p>
    <w:p>
      <w:pPr>
        <w:numPr>
          <w:ilvl w:val="0"/>
          <w:numId w:val="45"/>
        </w:numPr>
        <w:spacing w:before="0" w:after="0"/>
        <w:ind w:left="720" w:hanging="360"/>
      </w:pPr>
      <w:r>
        <w:rPr>
          <w:rtl/>
        </w:rPr>
        <w:t>Display Connection Status</w:t>
      </w:r>
    </w:p>
    <w:p>
      <w:pPr>
        <w:numPr>
          <w:ilvl w:val="0"/>
          <w:numId w:val="45"/>
        </w:numPr>
        <w:spacing w:before="0" w:after="240"/>
        <w:ind w:left="720" w:hanging="360"/>
      </w:pPr>
      <w:r>
        <w:rPr>
          <w:rtl/>
        </w:rPr>
        <w:t>Export Database Connection</w:t>
      </w:r>
    </w:p>
    <w:p>
      <w:pPr>
        <w:pStyle w:val="3"/>
        <w:keepNext w:val="0"/>
        <w:keepLines w:val="0"/>
        <w:pageBreakBefore w:val="0"/>
        <w:spacing w:before="280"/>
        <w:rPr>
          <w:b/>
          <w:bCs/>
          <w:color w:val="000000"/>
          <w:sz w:val="26"/>
          <w:szCs w:val="26"/>
        </w:rPr>
      </w:pPr>
      <w:bookmarkStart w:id="85" w:name="_heading=h.z9dpjs7l19tt"/>
      <w:bookmarkEnd w:id="85"/>
    </w:p>
    <w:p>
      <w:pPr>
        <w:pStyle w:val="3"/>
        <w:keepNext w:val="0"/>
        <w:keepLines w:val="0"/>
        <w:pageBreakBefore w:val="0"/>
        <w:spacing w:before="280"/>
        <w:rPr>
          <w:b/>
          <w:bCs/>
          <w:color w:val="000000"/>
          <w:sz w:val="26"/>
          <w:szCs w:val="26"/>
        </w:rPr>
      </w:pPr>
      <w:bookmarkStart w:id="86" w:name="_heading=h.gj5w4ssm0anh"/>
      <w:bookmarkEnd w:id="86"/>
      <w:r>
        <w:rPr>
          <w:b/>
          <w:bCs/>
          <w:color w:val="000000"/>
          <w:sz w:val="26"/>
          <w:szCs w:val="26"/>
          <w:rtl/>
        </w:rPr>
        <w:t>Advantages</w:t>
      </w:r>
    </w:p>
    <w:p>
      <w:pPr>
        <w:numPr>
          <w:ilvl w:val="0"/>
          <w:numId w:val="46"/>
        </w:numPr>
        <w:spacing w:before="240" w:after="0"/>
        <w:ind w:left="720" w:hanging="360"/>
      </w:pPr>
      <w:r>
        <w:rPr>
          <w:rtl/>
        </w:rPr>
        <w:t>Centralized database configuration</w:t>
      </w:r>
    </w:p>
    <w:p>
      <w:pPr>
        <w:numPr>
          <w:ilvl w:val="0"/>
          <w:numId w:val="46"/>
        </w:numPr>
        <w:spacing w:before="0" w:after="0"/>
        <w:ind w:left="720" w:hanging="360"/>
      </w:pPr>
      <w:r>
        <w:rPr>
          <w:rtl/>
        </w:rPr>
        <w:t>Reusable connection module</w:t>
      </w:r>
    </w:p>
    <w:p>
      <w:pPr>
        <w:numPr>
          <w:ilvl w:val="0"/>
          <w:numId w:val="46"/>
        </w:numPr>
        <w:spacing w:before="0" w:after="0"/>
        <w:ind w:left="720" w:hanging="360"/>
      </w:pPr>
      <w:r>
        <w:rPr>
          <w:rtl/>
        </w:rPr>
        <w:t>Automatic connection management</w:t>
      </w:r>
    </w:p>
    <w:p>
      <w:pPr>
        <w:numPr>
          <w:ilvl w:val="0"/>
          <w:numId w:val="46"/>
        </w:numPr>
        <w:spacing w:before="0" w:after="240"/>
        <w:ind w:left="720" w:hanging="360"/>
      </w:pPr>
      <w:r>
        <w:rPr>
          <w:rtl/>
        </w:rPr>
        <w:t>Simplified error handling</w:t>
      </w:r>
    </w:p>
    <w:p>
      <w:pPr>
        <w:pStyle w:val="1"/>
        <w:keepNext w:val="0"/>
        <w:keepLines w:val="0"/>
        <w:pageBreakBefore w:val="0"/>
        <w:spacing w:before="480"/>
        <w:rPr>
          <w:b/>
          <w:bCs/>
          <w:sz w:val="46"/>
          <w:szCs w:val="46"/>
        </w:rPr>
      </w:pPr>
      <w:bookmarkStart w:id="87" w:name="_heading=h.ka95g3o2qttt"/>
      <w:bookmarkEnd w:id="87"/>
      <w:r>
        <w:rPr>
          <w:b/>
          <w:bCs/>
          <w:sz w:val="46"/>
          <w:szCs w:val="46"/>
          <w:rtl/>
        </w:rPr>
        <w:t>Mongoose Schemas</w:t>
      </w:r>
    </w:p>
    <w:p>
      <w:pPr>
        <w:spacing w:before="240" w:after="240"/>
      </w:pPr>
      <w:r>
        <w:rPr>
          <w:rtl/>
        </w:rPr>
        <w:t>The AI FitTrack backend contains two primary Mongoose schemas:</w:t>
      </w:r>
    </w:p>
    <w:p>
      <w:pPr>
        <w:numPr>
          <w:ilvl w:val="0"/>
          <w:numId w:val="47"/>
        </w:numPr>
        <w:spacing w:before="240" w:after="0"/>
        <w:ind w:left="720" w:hanging="360"/>
      </w:pPr>
      <w:r>
        <w:rPr>
          <w:rtl/>
        </w:rPr>
        <w:t>User Schema</w:t>
      </w:r>
    </w:p>
    <w:p>
      <w:pPr>
        <w:numPr>
          <w:ilvl w:val="0"/>
          <w:numId w:val="47"/>
        </w:numPr>
        <w:spacing w:before="0" w:after="240"/>
        <w:ind w:left="720" w:hanging="360"/>
      </w:pPr>
      <w:r>
        <w:rPr>
          <w:rtl/>
        </w:rPr>
        <w:t>Workout Schema</w:t>
      </w:r>
    </w:p>
    <w:p>
      <w:pPr>
        <w:spacing w:before="240" w:after="240"/>
      </w:pPr>
      <w:r>
        <w:rPr>
          <w:rtl/>
        </w:rPr>
        <w:t>Schemas define the structure, validation rules, and relationships for MongoDB documents.</w:t>
      </w:r>
    </w:p>
    <w:p>
      <w:pPr>
        <w:pStyle w:val="1"/>
        <w:keepNext w:val="0"/>
        <w:keepLines w:val="0"/>
        <w:pageBreakBefore w:val="0"/>
        <w:spacing w:before="480"/>
        <w:rPr>
          <w:b/>
          <w:bCs/>
          <w:sz w:val="46"/>
          <w:szCs w:val="46"/>
        </w:rPr>
      </w:pPr>
      <w:bookmarkStart w:id="88" w:name="_heading=h.8vfxmrzc9vvz"/>
      <w:bookmarkEnd w:id="88"/>
      <w:r>
        <w:rPr>
          <w:rFonts w:ascii="Roboto Mono" w:eastAsia="Roboto Mono" w:cs="Roboto Mono" w:hAnsi="Roboto Mono"/>
          <w:b/>
          <w:bCs/>
          <w:sz w:val="26"/>
          <w:szCs w:val="26"/>
          <w:rtl/>
        </w:rPr>
        <w:t>1. User Schema (models/User.js)</w:t>
      </w:r>
    </w:p>
    <w:p>
      <w:pPr>
        <w:spacing w:before="240" w:after="240"/>
      </w:pPr>
      <w:r>
        <w:rPr>
          <w:rtl/>
        </w:rPr>
        <w:t>The User schema stores authentication information for registered users.</w:t>
      </w:r>
    </w:p>
    <w:p>
      <w:pPr>
        <w:pStyle w:val="2"/>
        <w:keepNext w:val="0"/>
        <w:keepLines w:val="0"/>
        <w:pageBreakBefore w:val="0"/>
        <w:spacing w:after="80"/>
        <w:rPr>
          <w:b/>
          <w:bCs/>
          <w:sz w:val="34"/>
          <w:szCs w:val="34"/>
        </w:rPr>
      </w:pPr>
      <w:bookmarkStart w:id="89" w:name="_heading=h.sq3tc79sai62"/>
      <w:bookmarkEnd w:id="89"/>
      <w:r>
        <w:rPr>
          <w:b/>
          <w:bCs/>
          <w:sz w:val="34"/>
          <w:szCs w:val="34"/>
        </w:rPr>
        <w:drawing>
          <wp:inline distT="114300" distB="114300" distL="114300" distR="114300">
            <wp:extent cx="5943600" cy="5567363"/>
            <wp:effectExtent l="0" t="0" r="0" b="0"/>
            <wp:docPr id="20" name="图片 20"/>
            <wp:cNvGraphicFramePr>
              <a:graphicFrameLocks noChangeAspect="0"/>
            </wp:cNvGraphicFramePr>
            <a:graphic>
              <a:graphicData uri="http://schemas.openxmlformats.org/drawingml/2006/picture">
                <pic:pic>
                  <pic:nvPicPr>
                    <pic:cNvPr id="22" name="图片 22"/>
                    <pic:cNvPicPr/>
                  </pic:nvPicPr>
                  <pic:blipFill>
                    <a:blip r:embed="rId9"/>
                    <a:stretch>
                      <a:fillRect/>
                    </a:stretch>
                  </pic:blipFill>
                  <pic:spPr>
                    <a:xfrm rot="0">
                      <a:off x="0" y="0"/>
                      <a:ext cx="5943600" cy="5567363"/>
                    </a:xfrm>
                    <a:prstGeom prst="rect"/>
                    <a:noFill/>
                    <a:ln w="12700" cmpd="sng" cap="flat">
                      <a:solidFill>
                        <a:srgbClr val="000000"/>
                      </a:solidFill>
                      <a:prstDash val="solid"/>
                      <a:round/>
                    </a:ln>
                  </pic:spPr>
                </pic:pic>
              </a:graphicData>
            </a:graphic>
          </wp:inline>
        </w:drawing>
      </w:r>
      <w:r>
        <w:rPr>
          <w:rFonts w:ascii="Roboto Mono" w:eastAsia="Roboto Mono" w:cs="Roboto Mono" w:hAnsi="Roboto Mono"/>
          <w:b/>
          <w:bCs/>
          <w:sz w:val="26"/>
          <w:szCs w:val="26"/>
          <w:rtl/>
        </w:rPr>
        <w:t>Validation Rules</w:t>
      </w:r>
    </w:p>
    <w:p>
      <w:pPr>
        <w:numPr>
          <w:ilvl w:val="0"/>
          <w:numId w:val="48"/>
        </w:numPr>
        <w:spacing w:before="240" w:after="0"/>
        <w:ind w:left="720" w:hanging="360"/>
      </w:pPr>
      <w:r>
        <w:rPr>
          <w:rtl/>
        </w:rPr>
        <w:t>Name cannot be empty.</w:t>
      </w:r>
    </w:p>
    <w:p>
      <w:pPr>
        <w:numPr>
          <w:ilvl w:val="0"/>
          <w:numId w:val="48"/>
        </w:numPr>
        <w:spacing w:before="0" w:after="0"/>
        <w:ind w:left="720" w:hanging="360"/>
      </w:pPr>
      <w:r>
        <w:rPr>
          <w:rtl/>
        </w:rPr>
        <w:t>Email must be unique.</w:t>
      </w:r>
    </w:p>
    <w:p>
      <w:pPr>
        <w:numPr>
          <w:ilvl w:val="0"/>
          <w:numId w:val="48"/>
        </w:numPr>
        <w:spacing w:before="0" w:after="0"/>
        <w:ind w:left="720" w:hanging="360"/>
      </w:pPr>
      <w:r>
        <w:rPr>
          <w:rtl/>
        </w:rPr>
        <w:t>Password is mandatory.</w:t>
      </w:r>
    </w:p>
    <w:p>
      <w:pPr>
        <w:numPr>
          <w:ilvl w:val="0"/>
          <w:numId w:val="48"/>
        </w:numPr>
        <w:spacing w:before="0" w:after="0"/>
        <w:ind w:left="720" w:hanging="360"/>
      </w:pPr>
      <w:r>
        <w:rPr>
          <w:rtl/>
        </w:rPr>
        <w:t>Password is encrypted using bcrypt.js before saving.</w:t>
      </w:r>
    </w:p>
    <w:p>
      <w:pPr>
        <w:numPr>
          <w:ilvl w:val="0"/>
          <w:numId w:val="48"/>
        </w:numPr>
        <w:spacing w:before="0" w:after="240"/>
        <w:ind w:left="720" w:hanging="360"/>
      </w:pPr>
      <w:r>
        <w:rPr>
          <w:rtl/>
        </w:rPr>
        <w:t>Automatic timestamps are enabled.</w:t>
      </w:r>
    </w:p>
    <w:p>
      <w:pPr>
        <w:pStyle w:val="2"/>
        <w:keepNext w:val="0"/>
        <w:keepLines w:val="0"/>
        <w:pageBreakBefore w:val="0"/>
        <w:spacing w:after="80"/>
        <w:rPr>
          <w:b/>
          <w:bCs/>
          <w:sz w:val="34"/>
          <w:szCs w:val="34"/>
        </w:rPr>
      </w:pPr>
      <w:bookmarkStart w:id="90" w:name="_heading=h.tqh3uhvh8jkv"/>
      <w:bookmarkEnd w:id="90"/>
      <w:r>
        <w:rPr>
          <w:rFonts w:ascii="Roboto Mono" w:eastAsia="Roboto Mono" w:cs="Roboto Mono" w:hAnsi="Roboto Mono"/>
          <w:b/>
          <w:bCs/>
          <w:sz w:val="26"/>
          <w:szCs w:val="26"/>
          <w:rtl/>
        </w:rPr>
        <w:t>User Schema Features</w:t>
      </w:r>
    </w:p>
    <w:p>
      <w:pPr>
        <w:numPr>
          <w:ilvl w:val="0"/>
          <w:numId w:val="49"/>
        </w:numPr>
        <w:spacing w:before="240" w:after="0"/>
        <w:ind w:left="720" w:hanging="360"/>
      </w:pPr>
      <w:r>
        <w:rPr>
          <w:rtl/>
        </w:rPr>
        <w:t>Email uniqueness validation</w:t>
      </w:r>
    </w:p>
    <w:p>
      <w:pPr>
        <w:numPr>
          <w:ilvl w:val="0"/>
          <w:numId w:val="49"/>
        </w:numPr>
        <w:spacing w:before="0" w:after="0"/>
        <w:ind w:left="720" w:hanging="360"/>
      </w:pPr>
      <w:r>
        <w:rPr>
          <w:rtl/>
        </w:rPr>
        <w:t>Password hashing</w:t>
      </w:r>
    </w:p>
    <w:p>
      <w:pPr>
        <w:numPr>
          <w:ilvl w:val="0"/>
          <w:numId w:val="49"/>
        </w:numPr>
        <w:spacing w:before="0" w:after="0"/>
        <w:ind w:left="720" w:hanging="360"/>
      </w:pPr>
      <w:r>
        <w:rPr>
          <w:rtl/>
        </w:rPr>
        <w:t>Automatic timestamps</w:t>
      </w:r>
    </w:p>
    <w:p>
      <w:pPr>
        <w:numPr>
          <w:ilvl w:val="0"/>
          <w:numId w:val="49"/>
        </w:numPr>
        <w:spacing w:before="0" w:after="0"/>
        <w:ind w:left="720" w:hanging="360"/>
      </w:pPr>
      <w:r>
        <w:rPr>
          <w:rtl/>
        </w:rPr>
        <w:t>Secure authentication support</w:t>
      </w:r>
    </w:p>
    <w:p>
      <w:pPr>
        <w:numPr>
          <w:ilvl w:val="0"/>
          <w:numId w:val="49"/>
        </w:numPr>
        <w:spacing w:before="0" w:after="240"/>
        <w:ind w:left="720" w:hanging="360"/>
      </w:pPr>
      <w:r>
        <w:rPr>
          <w:rtl/>
        </w:rPr>
        <w:t>JWT integration</w:t>
      </w:r>
    </w:p>
    <w:p>
      <w:pPr>
        <w:pStyle w:val="1"/>
        <w:keepNext w:val="0"/>
        <w:keepLines w:val="0"/>
        <w:pageBreakBefore w:val="0"/>
        <w:spacing w:before="480"/>
        <w:rPr>
          <w:b/>
          <w:bCs/>
          <w:sz w:val="46"/>
          <w:szCs w:val="46"/>
        </w:rPr>
      </w:pPr>
      <w:bookmarkStart w:id="91" w:name="_heading=h.awgqwdsalq0t"/>
      <w:bookmarkEnd w:id="91"/>
      <w:r>
        <w:rPr>
          <w:rFonts w:ascii="Roboto Mono" w:eastAsia="Roboto Mono" w:cs="Roboto Mono" w:hAnsi="Roboto Mono"/>
          <w:b/>
          <w:bCs/>
          <w:sz w:val="26"/>
          <w:szCs w:val="26"/>
          <w:rtl/>
        </w:rPr>
        <w:t>2. Workout Schema (models/Workout.js)</w:t>
      </w:r>
    </w:p>
    <w:p>
      <w:pPr>
        <w:spacing w:before="240" w:after="240"/>
      </w:pPr>
      <w:r>
        <w:rPr>
          <w:rtl/>
        </w:rPr>
        <w:t>The Workout schema stores workout information created by authenticated users.</w:t>
      </w:r>
    </w:p>
    <w:p>
      <w:pPr>
        <w:pStyle w:val="2"/>
        <w:keepNext w:val="0"/>
        <w:keepLines w:val="0"/>
        <w:pageBreakBefore w:val="0"/>
        <w:spacing w:after="80"/>
        <w:rPr>
          <w:b/>
          <w:bCs/>
          <w:sz w:val="34"/>
          <w:szCs w:val="34"/>
        </w:rPr>
      </w:pPr>
      <w:bookmarkStart w:id="92" w:name="_heading=h.und8khjy67b8"/>
      <w:bookmarkEnd w:id="92"/>
      <w:r>
        <w:rPr>
          <w:b/>
          <w:bCs/>
          <w:sz w:val="34"/>
          <w:szCs w:val="34"/>
        </w:rPr>
        <w:drawing>
          <wp:inline distT="114300" distB="114300" distL="114300" distR="114300">
            <wp:extent cx="4981575" cy="4767263"/>
            <wp:effectExtent l="0" t="0" r="0" b="0"/>
            <wp:docPr id="23" name="图片 23"/>
            <wp:cNvGraphicFramePr>
              <a:graphicFrameLocks noChangeAspect="0"/>
            </wp:cNvGraphicFramePr>
            <a:graphic>
              <a:graphicData uri="http://schemas.openxmlformats.org/drawingml/2006/picture">
                <pic:pic>
                  <pic:nvPicPr>
                    <pic:cNvPr id="25" name="图片 25"/>
                    <pic:cNvPicPr/>
                  </pic:nvPicPr>
                  <pic:blipFill>
                    <a:blip r:embed="rId10"/>
                    <a:stretch>
                      <a:fillRect/>
                    </a:stretch>
                  </pic:blipFill>
                  <pic:spPr>
                    <a:xfrm rot="0">
                      <a:off x="0" y="0"/>
                      <a:ext cx="4981575" cy="4767263"/>
                    </a:xfrm>
                    <a:prstGeom prst="rect"/>
                    <a:noFill/>
                    <a:ln w="12700" cmpd="sng" cap="flat">
                      <a:solidFill>
                        <a:srgbClr val="000000"/>
                      </a:solidFill>
                      <a:prstDash val="solid"/>
                      <a:round/>
                    </a:ln>
                  </pic:spPr>
                </pic:pic>
              </a:graphicData>
            </a:graphic>
          </wp:inline>
        </w:drawing>
      </w:r>
      <w:r>
        <w:rPr>
          <w:rFonts w:ascii="Roboto Mono" w:eastAsia="Roboto Mono" w:cs="Roboto Mono" w:hAnsi="Roboto Mono"/>
          <w:b/>
          <w:bCs/>
          <w:sz w:val="26"/>
          <w:szCs w:val="26"/>
          <w:rtl/>
        </w:rPr>
        <w:t>Validation Rules</w:t>
      </w:r>
    </w:p>
    <w:p>
      <w:pPr>
        <w:numPr>
          <w:ilvl w:val="0"/>
          <w:numId w:val="50"/>
        </w:numPr>
        <w:spacing w:before="240" w:after="0"/>
        <w:ind w:left="720" w:hanging="360"/>
      </w:pPr>
      <w:r>
        <w:rPr>
          <w:rtl/>
        </w:rPr>
        <w:t>Workout Name is mandatory.</w:t>
      </w:r>
    </w:p>
    <w:p>
      <w:pPr>
        <w:numPr>
          <w:ilvl w:val="0"/>
          <w:numId w:val="50"/>
        </w:numPr>
        <w:spacing w:before="0" w:after="0"/>
        <w:ind w:left="720" w:hanging="360"/>
      </w:pPr>
      <w:r>
        <w:rPr>
          <w:rtl/>
        </w:rPr>
        <w:t>Category is mandatory.</w:t>
      </w:r>
    </w:p>
    <w:p>
      <w:pPr>
        <w:numPr>
          <w:ilvl w:val="0"/>
          <w:numId w:val="50"/>
        </w:numPr>
        <w:spacing w:before="0" w:after="0"/>
        <w:ind w:left="720" w:hanging="360"/>
      </w:pPr>
      <w:r>
        <w:rPr>
          <w:rtl/>
        </w:rPr>
        <w:t>Duration must be greater than zero.</w:t>
      </w:r>
    </w:p>
    <w:p>
      <w:pPr>
        <w:numPr>
          <w:ilvl w:val="0"/>
          <w:numId w:val="50"/>
        </w:numPr>
        <w:spacing w:before="0" w:after="0"/>
        <w:ind w:left="720" w:hanging="360"/>
      </w:pPr>
      <w:r>
        <w:rPr>
          <w:rtl/>
        </w:rPr>
        <w:t>Calories Burned must be greater than or equal to zero.</w:t>
      </w:r>
    </w:p>
    <w:p>
      <w:pPr>
        <w:numPr>
          <w:ilvl w:val="0"/>
          <w:numId w:val="50"/>
        </w:numPr>
        <w:spacing w:before="0" w:after="0"/>
        <w:ind w:left="720" w:hanging="360"/>
      </w:pPr>
      <w:r>
        <w:rPr>
          <w:rtl/>
        </w:rPr>
        <w:t>Workout Date is required.</w:t>
      </w:r>
    </w:p>
    <w:p>
      <w:pPr>
        <w:numPr>
          <w:ilvl w:val="0"/>
          <w:numId w:val="50"/>
        </w:numPr>
        <w:spacing w:before="0" w:after="240"/>
        <w:ind w:left="720" w:hanging="360"/>
      </w:pPr>
      <w:r>
        <w:rPr>
          <w:rtl/>
        </w:rPr>
        <w:t>Every workout belongs to one authenticated user.</w:t>
      </w:r>
    </w:p>
    <w:p>
      <w:pPr>
        <w:pStyle w:val="2"/>
        <w:keepNext w:val="0"/>
        <w:keepLines w:val="0"/>
        <w:pageBreakBefore w:val="0"/>
        <w:spacing w:after="80"/>
        <w:rPr>
          <w:b/>
          <w:bCs/>
          <w:sz w:val="34"/>
          <w:szCs w:val="34"/>
        </w:rPr>
      </w:pPr>
      <w:bookmarkStart w:id="93" w:name="_heading=h.boyq0ggksu19"/>
      <w:bookmarkEnd w:id="93"/>
      <w:r>
        <w:rPr>
          <w:rFonts w:ascii="Roboto Mono" w:eastAsia="Roboto Mono" w:cs="Roboto Mono" w:hAnsi="Roboto Mono"/>
          <w:b/>
          <w:bCs/>
          <w:sz w:val="26"/>
          <w:szCs w:val="26"/>
          <w:rtl/>
        </w:rPr>
        <w:t>Workout Schema Features</w:t>
      </w:r>
    </w:p>
    <w:p>
      <w:pPr>
        <w:numPr>
          <w:ilvl w:val="0"/>
          <w:numId w:val="51"/>
        </w:numPr>
        <w:spacing w:before="240" w:after="0"/>
        <w:ind w:left="720" w:hanging="360"/>
      </w:pPr>
      <w:r>
        <w:rPr>
          <w:rtl/>
        </w:rPr>
        <w:t>Schema validation</w:t>
      </w:r>
    </w:p>
    <w:p>
      <w:pPr>
        <w:numPr>
          <w:ilvl w:val="0"/>
          <w:numId w:val="51"/>
        </w:numPr>
        <w:spacing w:before="0" w:after="0"/>
        <w:ind w:left="720" w:hanging="360"/>
      </w:pPr>
      <w:r>
        <w:rPr>
          <w:rtl/>
        </w:rPr>
        <w:t>Automatic timestamps</w:t>
      </w:r>
    </w:p>
    <w:p>
      <w:pPr>
        <w:numPr>
          <w:ilvl w:val="0"/>
          <w:numId w:val="51"/>
        </w:numPr>
        <w:spacing w:before="0" w:after="0"/>
        <w:ind w:left="720" w:hanging="360"/>
      </w:pPr>
      <w:r>
        <w:rPr>
          <w:rtl/>
        </w:rPr>
        <w:t>User relationship</w:t>
      </w:r>
    </w:p>
    <w:p>
      <w:pPr>
        <w:numPr>
          <w:ilvl w:val="0"/>
          <w:numId w:val="51"/>
        </w:numPr>
        <w:spacing w:before="0" w:after="0"/>
        <w:ind w:left="720" w:hanging="360"/>
      </w:pPr>
      <w:r>
        <w:rPr>
          <w:rtl/>
        </w:rPr>
        <w:t>Easy search support</w:t>
      </w:r>
    </w:p>
    <w:p>
      <w:pPr>
        <w:numPr>
          <w:ilvl w:val="0"/>
          <w:numId w:val="51"/>
        </w:numPr>
        <w:spacing w:before="0" w:after="240"/>
        <w:ind w:left="720" w:hanging="360"/>
      </w:pPr>
      <w:r>
        <w:rPr>
          <w:rtl/>
        </w:rPr>
        <w:t>Efficient CRUD operation</w:t>
      </w:r>
    </w:p>
    <w:p>
      <w:pPr>
        <w:pStyle w:val="1"/>
        <w:keepNext w:val="0"/>
        <w:keepLines w:val="0"/>
        <w:pageBreakBefore w:val="0"/>
        <w:spacing w:before="480"/>
      </w:pPr>
      <w:bookmarkStart w:id="94" w:name="_heading=h.xs2bmarvdjsg"/>
      <w:bookmarkEnd w:id="94"/>
      <w:r>
        <w:rPr>
          <w:b/>
          <w:bCs/>
          <w:sz w:val="46"/>
          <w:szCs w:val="46"/>
          <w:rtl/>
        </w:rPr>
        <w:t>Epic 5: Project Execution</w:t>
      </w:r>
    </w:p>
    <w:p>
      <w:pPr>
        <w:spacing w:before="240" w:after="240"/>
      </w:pPr>
      <w:r>
        <w:rPr>
          <w:rtl/>
        </w:rPr>
        <w:t>·  Install Postman or ThunderClient (VS Code extension).</w:t>
      </w:r>
    </w:p>
    <w:p>
      <w:pPr>
        <w:spacing w:before="240" w:after="240"/>
      </w:pPr>
      <w:r>
        <w:rPr>
          <w:rtl/>
        </w:rPr>
        <w:t>·  Start the backend server:</w:t>
      </w:r>
    </w:p>
    <w:p>
      <w:pPr>
        <w:spacing w:before="240" w:after="240"/>
        <w:rPr>
          <w:b/>
          <w:bCs/>
          <w:sz w:val="30"/>
          <w:szCs w:val="30"/>
        </w:rPr>
      </w:pPr>
      <w:r>
        <w:rPr>
          <w:b/>
          <w:bCs/>
          <w:sz w:val="30"/>
          <w:szCs w:val="30"/>
          <w:rtl/>
        </w:rPr>
        <w:t>“npm start”</w:t>
      </w:r>
    </w:p>
    <w:p>
      <w:pPr>
        <w:pStyle w:val="1"/>
        <w:keepNext w:val="0"/>
        <w:keepLines w:val="0"/>
        <w:pageBreakBefore w:val="0"/>
        <w:spacing w:before="480"/>
        <w:rPr>
          <w:b/>
          <w:bCs/>
          <w:sz w:val="46"/>
          <w:szCs w:val="46"/>
        </w:rPr>
      </w:pPr>
      <w:bookmarkStart w:id="95" w:name="_heading=h.yidfi0jvvtj"/>
      <w:bookmarkEnd w:id="95"/>
      <w:r>
        <w:rPr>
          <w:rFonts w:ascii="Roboto Mono" w:eastAsia="Roboto Mono" w:cs="Roboto Mono" w:hAnsi="Roboto Mono"/>
          <w:b/>
          <w:bCs/>
          <w:sz w:val="26"/>
          <w:szCs w:val="26"/>
          <w:rtl/>
        </w:rPr>
        <w:t>API Testing</w:t>
      </w:r>
    </w:p>
    <w:p>
      <w:pPr>
        <w:spacing w:before="240" w:after="240"/>
      </w:pPr>
      <w:r>
        <w:rPr>
          <w:rtl/>
        </w:rPr>
        <w:t xml:space="preserve">API testing ensures that every endpoint functions correctly and returns the expected response. The FitTrack AI   is tested using </w:t>
      </w:r>
      <w:r>
        <w:rPr>
          <w:b/>
          <w:bCs/>
          <w:rtl/>
        </w:rPr>
        <w:t>Postman</w:t>
      </w:r>
      <w:r>
        <w:rPr>
          <w:rtl/>
        </w:rPr>
        <w:t>, allowing developers to verify request handling, authentication, database operations, and AI integration.</w:t>
      </w:r>
    </w:p>
    <w:p>
      <w:pPr>
        <w:spacing w:before="240" w:after="240"/>
      </w:pPr>
      <w:r>
        <w:rPr>
          <w:rtl/>
        </w:rPr>
        <w:t>Testing is performed in the following order:</w:t>
      </w:r>
    </w:p>
    <w:p>
      <w:pPr>
        <w:numPr>
          <w:ilvl w:val="0"/>
          <w:numId w:val="52"/>
        </w:numPr>
        <w:spacing w:before="240" w:after="0"/>
        <w:ind w:left="720" w:hanging="360"/>
      </w:pPr>
      <w:r>
        <w:rPr>
          <w:rtl/>
        </w:rPr>
        <w:t>Authentication APIs</w:t>
      </w:r>
    </w:p>
    <w:p>
      <w:pPr>
        <w:numPr>
          <w:ilvl w:val="0"/>
          <w:numId w:val="52"/>
        </w:numPr>
        <w:spacing w:before="0" w:after="0"/>
        <w:ind w:left="720" w:hanging="360"/>
      </w:pPr>
      <w:r>
        <w:rPr>
          <w:rtl/>
        </w:rPr>
        <w:t>Workout APIs</w:t>
      </w:r>
    </w:p>
    <w:p>
      <w:pPr>
        <w:numPr>
          <w:ilvl w:val="0"/>
          <w:numId w:val="52"/>
        </w:numPr>
        <w:spacing w:before="0" w:after="240"/>
        <w:ind w:left="720" w:hanging="360"/>
      </w:pPr>
      <w:r>
        <w:rPr>
          <w:rtl/>
        </w:rPr>
        <w:t>AI APIs</w:t>
      </w:r>
    </w:p>
    <w:p>
      <w:pPr>
        <w:pStyle w:val="1"/>
        <w:keepNext w:val="0"/>
        <w:keepLines w:val="0"/>
        <w:pageBreakBefore w:val="0"/>
        <w:spacing w:before="480"/>
        <w:rPr>
          <w:b/>
          <w:bCs/>
          <w:sz w:val="46"/>
          <w:szCs w:val="46"/>
        </w:rPr>
      </w:pPr>
      <w:bookmarkStart w:id="96" w:name="_heading=h.er5sbhnj7g3f"/>
      <w:bookmarkEnd w:id="96"/>
    </w:p>
    <w:p>
      <w:pPr>
        <w:pStyle w:val="1"/>
        <w:keepNext w:val="0"/>
        <w:keepLines w:val="0"/>
        <w:pageBreakBefore w:val="0"/>
        <w:spacing w:before="480"/>
        <w:rPr>
          <w:b/>
          <w:bCs/>
          <w:sz w:val="46"/>
          <w:szCs w:val="46"/>
        </w:rPr>
      </w:pPr>
      <w:bookmarkStart w:id="97" w:name="_heading=h.opf9tfkzk4gx"/>
      <w:bookmarkEnd w:id="97"/>
    </w:p>
    <w:p>
      <w:pPr>
        <w:pStyle w:val="1"/>
        <w:keepNext w:val="0"/>
        <w:keepLines w:val="0"/>
        <w:pageBreakBefore w:val="0"/>
        <w:spacing w:before="480"/>
        <w:rPr>
          <w:b/>
          <w:bCs/>
          <w:sz w:val="46"/>
          <w:szCs w:val="46"/>
        </w:rPr>
      </w:pPr>
      <w:bookmarkStart w:id="98" w:name="_heading=h.3t6p7cxme2ft"/>
      <w:bookmarkEnd w:id="98"/>
      <w:r>
        <w:rPr>
          <w:b/>
          <w:bCs/>
          <w:sz w:val="46"/>
          <w:szCs w:val="46"/>
          <w:rtl/>
        </w:rPr>
        <w:t>Authentication API Testing</w:t>
      </w:r>
    </w:p>
    <w:p>
      <w:pPr>
        <w:pStyle w:val="2"/>
        <w:keepNext w:val="0"/>
        <w:keepLines w:val="0"/>
        <w:pageBreakBefore w:val="0"/>
        <w:spacing w:after="80"/>
        <w:rPr>
          <w:b/>
          <w:bCs/>
          <w:sz w:val="34"/>
          <w:szCs w:val="34"/>
        </w:rPr>
      </w:pPr>
      <w:bookmarkStart w:id="99" w:name="_heading=h.lunbxssmy7av"/>
      <w:bookmarkEnd w:id="99"/>
      <w:r>
        <w:rPr>
          <w:rFonts w:ascii="Roboto Mono" w:eastAsia="Roboto Mono" w:cs="Roboto Mono" w:hAnsi="Roboto Mono"/>
          <w:b/>
          <w:bCs/>
          <w:sz w:val="26"/>
          <w:szCs w:val="26"/>
          <w:rtl/>
        </w:rPr>
        <w:t>Register User</w:t>
      </w:r>
    </w:p>
    <w:p>
      <w:pPr>
        <w:pStyle w:val="2"/>
        <w:keepNext w:val="0"/>
        <w:keepLines w:val="0"/>
        <w:pageBreakBefore w:val="0"/>
        <w:spacing w:after="80"/>
        <w:rPr>
          <w:b/>
          <w:bCs/>
          <w:sz w:val="34"/>
          <w:szCs w:val="34"/>
        </w:rPr>
      </w:pPr>
      <w:bookmarkStart w:id="100" w:name="_heading=h.87tcdfgofo4m"/>
      <w:bookmarkEnd w:id="100"/>
      <w:r>
        <w:rPr>
          <w:b/>
          <w:bCs/>
          <w:sz w:val="34"/>
          <w:szCs w:val="34"/>
        </w:rPr>
        <w:drawing>
          <wp:inline distT="114300" distB="114300" distL="114300" distR="114300">
            <wp:extent cx="5943600" cy="3340100"/>
            <wp:effectExtent l="0" t="0" r="0" b="0"/>
            <wp:docPr id="26" name="图片 26"/>
            <wp:cNvGraphicFramePr>
              <a:graphicFrameLocks noChangeAspect="0"/>
            </wp:cNvGraphicFramePr>
            <a:graphic>
              <a:graphicData uri="http://schemas.openxmlformats.org/drawingml/2006/picture">
                <pic:pic>
                  <pic:nvPicPr>
                    <pic:cNvPr id="28" name="图片 28"/>
                    <pic:cNvPicPr/>
                  </pic:nvPicPr>
                  <pic:blipFill>
                    <a:blip r:embed="rId11"/>
                    <a:stretch>
                      <a:fillRect/>
                    </a:stretch>
                  </pic:blipFill>
                  <pic:spPr>
                    <a:xfrm rot="0">
                      <a:off x="0" y="0"/>
                      <a:ext cx="5943600" cy="3340100"/>
                    </a:xfrm>
                    <a:prstGeom prst="rect"/>
                    <a:noFill/>
                    <a:ln w="12700" cmpd="sng" cap="flat">
                      <a:solidFill>
                        <a:srgbClr val="000000"/>
                      </a:solidFill>
                      <a:prstDash val="solid"/>
                      <a:round/>
                    </a:ln>
                  </pic:spPr>
                </pic:pic>
              </a:graphicData>
            </a:graphic>
          </wp:inline>
        </w:drawing>
      </w:r>
    </w:p>
    <w:p>
      <w:pPr>
        <w:pStyle w:val="2"/>
        <w:keepNext w:val="0"/>
        <w:keepLines w:val="0"/>
        <w:pageBreakBefore w:val="0"/>
        <w:spacing w:after="80"/>
        <w:rPr>
          <w:rFonts w:ascii="Roboto Mono" w:eastAsia="Roboto Mono" w:cs="Roboto Mono" w:hAnsi="Roboto Mono"/>
          <w:b/>
          <w:bCs/>
          <w:sz w:val="26"/>
          <w:szCs w:val="26"/>
        </w:rPr>
      </w:pPr>
      <w:bookmarkStart w:id="101" w:name="_heading=h.hi886y62mbaa"/>
      <w:bookmarkEnd w:id="101"/>
    </w:p>
    <w:p>
      <w:pPr>
        <w:pStyle w:val="2"/>
        <w:keepNext w:val="0"/>
        <w:keepLines w:val="0"/>
        <w:pageBreakBefore w:val="0"/>
        <w:spacing w:after="80"/>
        <w:rPr>
          <w:rFonts w:ascii="Roboto Mono" w:eastAsia="Roboto Mono" w:cs="Roboto Mono" w:hAnsi="Roboto Mono"/>
          <w:b/>
          <w:bCs/>
          <w:sz w:val="26"/>
          <w:szCs w:val="26"/>
        </w:rPr>
      </w:pPr>
      <w:bookmarkStart w:id="102" w:name="_heading=h.wdjyo7r2leot"/>
      <w:bookmarkEnd w:id="102"/>
    </w:p>
    <w:p>
      <w:pPr>
        <w:pStyle w:val="2"/>
        <w:keepNext w:val="0"/>
        <w:keepLines w:val="0"/>
        <w:pageBreakBefore w:val="0"/>
        <w:spacing w:after="80"/>
        <w:rPr>
          <w:rFonts w:ascii="Roboto Mono" w:eastAsia="Roboto Mono" w:cs="Roboto Mono" w:hAnsi="Roboto Mono"/>
          <w:b/>
          <w:bCs/>
          <w:sz w:val="26"/>
          <w:szCs w:val="26"/>
        </w:rPr>
      </w:pPr>
      <w:bookmarkStart w:id="103" w:name="_heading=h.t3ocxy1eao16"/>
      <w:bookmarkEnd w:id="103"/>
    </w:p>
    <w:p>
      <w:pPr>
        <w:pStyle w:val="2"/>
        <w:keepNext w:val="0"/>
        <w:keepLines w:val="0"/>
        <w:pageBreakBefore w:val="0"/>
        <w:spacing w:after="80"/>
        <w:rPr>
          <w:rFonts w:ascii="Roboto Mono" w:eastAsia="Roboto Mono" w:cs="Roboto Mono" w:hAnsi="Roboto Mono"/>
          <w:b/>
          <w:bCs/>
          <w:sz w:val="26"/>
          <w:szCs w:val="26"/>
        </w:rPr>
      </w:pPr>
      <w:bookmarkStart w:id="104" w:name="_heading=h.3vipidqcfl5o"/>
      <w:bookmarkEnd w:id="104"/>
    </w:p>
    <w:p>
      <w:pPr>
        <w:pStyle w:val="2"/>
        <w:keepNext w:val="0"/>
        <w:keepLines w:val="0"/>
        <w:pageBreakBefore w:val="0"/>
        <w:spacing w:after="80"/>
        <w:rPr>
          <w:rFonts w:ascii="Roboto Mono" w:eastAsia="Roboto Mono" w:cs="Roboto Mono" w:hAnsi="Roboto Mono"/>
          <w:b/>
          <w:bCs/>
          <w:sz w:val="26"/>
          <w:szCs w:val="26"/>
        </w:rPr>
      </w:pPr>
      <w:bookmarkStart w:id="105" w:name="_heading=h.xph5axuy8mc6"/>
      <w:bookmarkEnd w:id="105"/>
    </w:p>
    <w:p>
      <w:pPr>
        <w:pStyle w:val="2"/>
        <w:keepNext w:val="0"/>
        <w:keepLines w:val="0"/>
        <w:pageBreakBefore w:val="0"/>
        <w:spacing w:after="80"/>
        <w:rPr>
          <w:rFonts w:ascii="Roboto Mono" w:eastAsia="Roboto Mono" w:cs="Roboto Mono" w:hAnsi="Roboto Mono"/>
          <w:b/>
          <w:bCs/>
          <w:sz w:val="26"/>
          <w:szCs w:val="26"/>
        </w:rPr>
      </w:pPr>
      <w:bookmarkStart w:id="106" w:name="_heading=h.iiswenfkse5e"/>
      <w:bookmarkEnd w:id="106"/>
    </w:p>
    <w:p>
      <w:pPr>
        <w:pStyle w:val="2"/>
        <w:keepNext w:val="0"/>
        <w:keepLines w:val="0"/>
        <w:pageBreakBefore w:val="0"/>
        <w:spacing w:after="80"/>
        <w:rPr>
          <w:rFonts w:ascii="Roboto Mono" w:eastAsia="Roboto Mono" w:cs="Roboto Mono" w:hAnsi="Roboto Mono"/>
          <w:b/>
          <w:bCs/>
          <w:sz w:val="26"/>
          <w:szCs w:val="26"/>
        </w:rPr>
      </w:pPr>
      <w:bookmarkStart w:id="107" w:name="_heading=h.smq43wwr7kk9"/>
      <w:bookmarkEnd w:id="107"/>
    </w:p>
    <w:p>
      <w:pPr>
        <w:pStyle w:val="2"/>
        <w:keepNext w:val="0"/>
        <w:keepLines w:val="0"/>
        <w:pageBreakBefore w:val="0"/>
        <w:spacing w:after="80"/>
        <w:rPr>
          <w:b/>
          <w:bCs/>
          <w:sz w:val="34"/>
          <w:szCs w:val="34"/>
        </w:rPr>
      </w:pPr>
      <w:bookmarkStart w:id="108" w:name="_heading=h.wfw3ke1eqvpt"/>
      <w:bookmarkEnd w:id="108"/>
      <w:r>
        <w:rPr>
          <w:rFonts w:ascii="Roboto Mono" w:eastAsia="Roboto Mono" w:cs="Roboto Mono" w:hAnsi="Roboto Mono"/>
          <w:b/>
          <w:bCs/>
          <w:sz w:val="26"/>
          <w:szCs w:val="26"/>
          <w:rtl/>
        </w:rPr>
        <w:t>Login User</w:t>
      </w:r>
    </w:p>
    <w:p>
      <w:pPr>
        <w:pStyle w:val="2"/>
        <w:keepNext w:val="0"/>
        <w:keepLines w:val="0"/>
        <w:pageBreakBefore w:val="0"/>
        <w:spacing w:after="80"/>
        <w:rPr>
          <w:b/>
          <w:bCs/>
          <w:sz w:val="34"/>
          <w:szCs w:val="34"/>
        </w:rPr>
      </w:pPr>
      <w:bookmarkStart w:id="109" w:name="_heading=h.d4h8m2bpff3l"/>
      <w:bookmarkEnd w:id="109"/>
      <w:r>
        <w:rPr>
          <w:b/>
          <w:bCs/>
          <w:sz w:val="34"/>
          <w:szCs w:val="34"/>
        </w:rPr>
        <w:drawing>
          <wp:inline distT="114300" distB="114300" distL="114300" distR="114300">
            <wp:extent cx="5943600" cy="3340100"/>
            <wp:effectExtent l="0" t="0" r="0" b="0"/>
            <wp:docPr id="29" name="图片 29"/>
            <wp:cNvGraphicFramePr>
              <a:graphicFrameLocks noChangeAspect="0"/>
            </wp:cNvGraphicFramePr>
            <a:graphic>
              <a:graphicData uri="http://schemas.openxmlformats.org/drawingml/2006/picture">
                <pic:pic>
                  <pic:nvPicPr>
                    <pic:cNvPr id="31" name="图片 31"/>
                    <pic:cNvPicPr/>
                  </pic:nvPicPr>
                  <pic:blipFill>
                    <a:blip r:embed="rId12"/>
                    <a:stretch>
                      <a:fillRect/>
                    </a:stretch>
                  </pic:blipFill>
                  <pic:spPr>
                    <a:xfrm rot="0">
                      <a:off x="0" y="0"/>
                      <a:ext cx="5943600" cy="3340100"/>
                    </a:xfrm>
                    <a:prstGeom prst="rect"/>
                    <a:noFill/>
                    <a:ln w="12700" cmpd="sng" cap="flat">
                      <a:solidFill>
                        <a:srgbClr val="000000"/>
                      </a:solidFill>
                      <a:prstDash val="solid"/>
                      <a:round/>
                    </a:ln>
                  </pic:spPr>
                </pic:pic>
              </a:graphicData>
            </a:graphic>
          </wp:inline>
        </w:drawing>
      </w:r>
    </w:p>
    <w:p>
      <w:pPr>
        <w:pStyle w:val="2"/>
        <w:keepNext w:val="0"/>
        <w:keepLines w:val="0"/>
        <w:pageBreakBefore w:val="0"/>
        <w:spacing w:after="80"/>
        <w:rPr>
          <w:b/>
          <w:bCs/>
          <w:sz w:val="34"/>
          <w:szCs w:val="34"/>
        </w:rPr>
      </w:pPr>
      <w:bookmarkStart w:id="110" w:name="_heading=h.928vud4asaie"/>
      <w:bookmarkEnd w:id="110"/>
      <w:r>
        <w:rPr>
          <w:rFonts w:ascii="Roboto Mono" w:eastAsia="Roboto Mono" w:cs="Roboto Mono" w:hAnsi="Roboto Mono"/>
          <w:b/>
          <w:bCs/>
          <w:sz w:val="26"/>
          <w:szCs w:val="26"/>
          <w:rtl/>
        </w:rPr>
        <w:t>Get Profile</w:t>
      </w:r>
    </w:p>
    <w:p>
      <w:pPr>
        <w:spacing w:before="240" w:after="240"/>
      </w:pPr>
      <w:r>
        <w:rPr>
          <w:b/>
          <w:bCs/>
          <w:color w:val="188038"/>
          <w:sz w:val="34"/>
          <w:szCs w:val="34"/>
        </w:rPr>
        <w:drawing>
          <wp:inline distT="114300" distB="114300" distL="114300" distR="114300">
            <wp:extent cx="5943600" cy="3340100"/>
            <wp:effectExtent l="0" t="0" r="0" b="0"/>
            <wp:docPr id="32" name="图片 32"/>
            <wp:cNvGraphicFramePr>
              <a:graphicFrameLocks noChangeAspect="0"/>
            </wp:cNvGraphicFramePr>
            <a:graphic>
              <a:graphicData uri="http://schemas.openxmlformats.org/drawingml/2006/picture">
                <pic:pic>
                  <pic:nvPicPr>
                    <pic:cNvPr id="34" name="图片 34"/>
                    <pic:cNvPicPr/>
                  </pic:nvPicPr>
                  <pic:blipFill>
                    <a:blip r:embed="rId13"/>
                    <a:stretch>
                      <a:fillRect/>
                    </a:stretch>
                  </pic:blipFill>
                  <pic:spPr>
                    <a:xfrm rot="0">
                      <a:off x="0" y="0"/>
                      <a:ext cx="5943600" cy="3340100"/>
                    </a:xfrm>
                    <a:prstGeom prst="rect"/>
                    <a:noFill/>
                    <a:ln w="12700" cmpd="sng" cap="flat">
                      <a:solidFill>
                        <a:srgbClr val="000000"/>
                      </a:solidFill>
                      <a:prstDash val="solid"/>
                      <a:round/>
                    </a:ln>
                  </pic:spPr>
                </pic:pic>
              </a:graphicData>
            </a:graphic>
          </wp:inline>
        </w:drawing>
      </w:r>
    </w:p>
    <w:p>
      <w:pPr>
        <w:spacing w:before="240" w:after="240"/>
        <w:rPr>
          <w:b/>
          <w:bCs/>
          <w:sz w:val="46"/>
          <w:szCs w:val="46"/>
        </w:rPr>
      </w:pPr>
      <w:r>
        <w:rPr>
          <w:b/>
          <w:bCs/>
          <w:sz w:val="46"/>
          <w:szCs w:val="46"/>
          <w:rtl/>
        </w:rPr>
        <w:t>Workout API Testing</w:t>
      </w:r>
    </w:p>
    <w:p>
      <w:pPr>
        <w:pStyle w:val="2"/>
        <w:keepNext w:val="0"/>
        <w:keepLines w:val="0"/>
        <w:pageBreakBefore w:val="0"/>
        <w:spacing w:after="80"/>
        <w:rPr>
          <w:b/>
          <w:bCs/>
          <w:sz w:val="34"/>
          <w:szCs w:val="34"/>
        </w:rPr>
      </w:pPr>
      <w:bookmarkStart w:id="111" w:name="_heading=h.76ufx2wqzkgd"/>
      <w:bookmarkEnd w:id="111"/>
      <w:r>
        <w:rPr>
          <w:rFonts w:ascii="Roboto Mono" w:eastAsia="Roboto Mono" w:cs="Roboto Mono" w:hAnsi="Roboto Mono"/>
          <w:b/>
          <w:bCs/>
          <w:sz w:val="26"/>
          <w:szCs w:val="26"/>
          <w:rtl/>
        </w:rPr>
        <w:t>Add Workout</w:t>
      </w:r>
    </w:p>
    <w:p>
      <w:pPr>
        <w:spacing w:before="240" w:after="240"/>
        <w:ind w:left="720" w:firstLine="0"/>
      </w:pPr>
      <w:r>
        <w:rPr>
          <w:b/>
          <w:bCs/>
          <w:color w:val="188038"/>
          <w:sz w:val="34"/>
          <w:szCs w:val="34"/>
        </w:rPr>
        <w:drawing>
          <wp:inline distT="114300" distB="114300" distL="114300" distR="114300">
            <wp:extent cx="5943600" cy="3340100"/>
            <wp:effectExtent l="0" t="0" r="0" b="0"/>
            <wp:docPr id="35" name="图片 35"/>
            <wp:cNvGraphicFramePr>
              <a:graphicFrameLocks noChangeAspect="0"/>
            </wp:cNvGraphicFramePr>
            <a:graphic>
              <a:graphicData uri="http://schemas.openxmlformats.org/drawingml/2006/picture">
                <pic:pic>
                  <pic:nvPicPr>
                    <pic:cNvPr id="37" name="图片 37"/>
                    <pic:cNvPicPr/>
                  </pic:nvPicPr>
                  <pic:blipFill>
                    <a:blip r:embed="rId14"/>
                    <a:stretch>
                      <a:fillRect/>
                    </a:stretch>
                  </pic:blipFill>
                  <pic:spPr>
                    <a:xfrm rot="0">
                      <a:off x="0" y="0"/>
                      <a:ext cx="5943600" cy="3340100"/>
                    </a:xfrm>
                    <a:prstGeom prst="rect"/>
                    <a:noFill/>
                    <a:ln w="12700" cmpd="sng" cap="flat">
                      <a:solidFill>
                        <a:srgbClr val="000000"/>
                      </a:solidFill>
                      <a:prstDash val="solid"/>
                      <a:round/>
                    </a:ln>
                  </pic:spPr>
                </pic:pic>
              </a:graphicData>
            </a:graphic>
          </wp:inline>
        </w:drawing>
      </w:r>
    </w:p>
    <w:p>
      <w:pPr>
        <w:pStyle w:val="2"/>
        <w:keepNext w:val="0"/>
        <w:keepLines w:val="0"/>
        <w:pageBreakBefore w:val="0"/>
        <w:spacing w:after="80"/>
        <w:rPr>
          <w:b/>
          <w:bCs/>
          <w:sz w:val="34"/>
          <w:szCs w:val="34"/>
        </w:rPr>
      </w:pPr>
      <w:bookmarkStart w:id="112" w:name="_heading=h.2144ag1yt86"/>
      <w:bookmarkEnd w:id="112"/>
    </w:p>
    <w:p>
      <w:pPr>
        <w:pStyle w:val="2"/>
        <w:keepNext w:val="0"/>
        <w:keepLines w:val="0"/>
        <w:pageBreakBefore w:val="0"/>
        <w:spacing w:after="80"/>
        <w:rPr>
          <w:b/>
          <w:bCs/>
          <w:sz w:val="34"/>
          <w:szCs w:val="34"/>
        </w:rPr>
      </w:pPr>
      <w:bookmarkStart w:id="113" w:name="_heading=h.4xbdweul1kxu"/>
      <w:bookmarkEnd w:id="113"/>
    </w:p>
    <w:p>
      <w:pPr>
        <w:pStyle w:val="2"/>
        <w:keepNext w:val="0"/>
        <w:keepLines w:val="0"/>
        <w:pageBreakBefore w:val="0"/>
        <w:spacing w:after="80"/>
        <w:rPr>
          <w:b/>
          <w:bCs/>
          <w:sz w:val="34"/>
          <w:szCs w:val="34"/>
        </w:rPr>
      </w:pPr>
      <w:bookmarkStart w:id="114" w:name="_heading=h.6qv80313kh8l"/>
      <w:bookmarkEnd w:id="114"/>
    </w:p>
    <w:p>
      <w:pPr>
        <w:pStyle w:val="2"/>
        <w:keepNext w:val="0"/>
        <w:keepLines w:val="0"/>
        <w:pageBreakBefore w:val="0"/>
        <w:spacing w:after="80"/>
        <w:rPr>
          <w:b/>
          <w:bCs/>
          <w:sz w:val="34"/>
          <w:szCs w:val="34"/>
        </w:rPr>
      </w:pPr>
      <w:bookmarkStart w:id="115" w:name="_heading=h.3jkttcf5qnkx"/>
      <w:bookmarkEnd w:id="115"/>
    </w:p>
    <w:p>
      <w:pPr>
        <w:pStyle w:val="2"/>
        <w:keepNext w:val="0"/>
        <w:keepLines w:val="0"/>
        <w:pageBreakBefore w:val="0"/>
        <w:spacing w:after="80"/>
        <w:rPr>
          <w:b/>
          <w:bCs/>
          <w:sz w:val="34"/>
          <w:szCs w:val="34"/>
        </w:rPr>
      </w:pPr>
      <w:bookmarkStart w:id="116" w:name="_heading=h.cf1ezvgaihrm"/>
      <w:bookmarkEnd w:id="116"/>
    </w:p>
    <w:p>
      <w:pPr>
        <w:pStyle w:val="2"/>
        <w:keepNext w:val="0"/>
        <w:keepLines w:val="0"/>
        <w:pageBreakBefore w:val="0"/>
        <w:spacing w:after="80"/>
        <w:rPr>
          <w:b/>
          <w:bCs/>
          <w:sz w:val="34"/>
          <w:szCs w:val="34"/>
        </w:rPr>
      </w:pPr>
      <w:bookmarkStart w:id="117" w:name="_heading=h.hbzkuoqxcj22"/>
      <w:bookmarkEnd w:id="117"/>
    </w:p>
    <w:p>
      <w:pPr>
        <w:pStyle w:val="2"/>
        <w:keepNext w:val="0"/>
        <w:keepLines w:val="0"/>
        <w:pageBreakBefore w:val="0"/>
        <w:spacing w:after="80"/>
        <w:rPr>
          <w:b/>
          <w:bCs/>
          <w:sz w:val="34"/>
          <w:szCs w:val="34"/>
        </w:rPr>
      </w:pPr>
      <w:bookmarkStart w:id="118" w:name="_heading=h.9ps025ro6rda"/>
      <w:bookmarkEnd w:id="118"/>
    </w:p>
    <w:p>
      <w:pPr>
        <w:pStyle w:val="2"/>
        <w:keepNext w:val="0"/>
        <w:keepLines w:val="0"/>
        <w:pageBreakBefore w:val="0"/>
        <w:spacing w:after="80"/>
        <w:rPr>
          <w:b/>
          <w:bCs/>
          <w:sz w:val="34"/>
          <w:szCs w:val="34"/>
        </w:rPr>
      </w:pPr>
      <w:bookmarkStart w:id="119" w:name="_heading=h.s7zj3s3fbojk"/>
      <w:bookmarkEnd w:id="119"/>
      <w:r>
        <w:rPr>
          <w:rFonts w:ascii="Roboto Mono" w:eastAsia="Roboto Mono" w:cs="Roboto Mono" w:hAnsi="Roboto Mono"/>
          <w:b/>
          <w:bCs/>
          <w:sz w:val="26"/>
          <w:szCs w:val="26"/>
          <w:rtl/>
        </w:rPr>
        <w:t>Get All Workouts</w:t>
      </w:r>
    </w:p>
    <w:p>
      <w:pPr>
        <w:spacing w:before="240" w:after="240"/>
      </w:pPr>
      <w:r>
        <w:rPr>
          <w:b/>
          <w:bCs/>
          <w:color w:val="188038"/>
          <w:sz w:val="34"/>
          <w:szCs w:val="34"/>
        </w:rPr>
        <w:drawing>
          <wp:inline distT="114300" distB="114300" distL="114300" distR="114300">
            <wp:extent cx="5943600" cy="3340100"/>
            <wp:effectExtent l="0" t="0" r="0" b="0"/>
            <wp:docPr id="38" name="图片 38"/>
            <wp:cNvGraphicFramePr>
              <a:graphicFrameLocks noChangeAspect="0"/>
            </wp:cNvGraphicFramePr>
            <a:graphic>
              <a:graphicData uri="http://schemas.openxmlformats.org/drawingml/2006/picture">
                <pic:pic>
                  <pic:nvPicPr>
                    <pic:cNvPr id="40" name="图片 40"/>
                    <pic:cNvPicPr/>
                  </pic:nvPicPr>
                  <pic:blipFill>
                    <a:blip r:embed="rId15"/>
                    <a:stretch>
                      <a:fillRect/>
                    </a:stretch>
                  </pic:blipFill>
                  <pic:spPr>
                    <a:xfrm rot="0">
                      <a:off x="0" y="0"/>
                      <a:ext cx="5943600" cy="3340100"/>
                    </a:xfrm>
                    <a:prstGeom prst="rect"/>
                    <a:noFill/>
                    <a:ln w="12700" cmpd="sng" cap="flat">
                      <a:solidFill>
                        <a:srgbClr val="000000"/>
                      </a:solidFill>
                      <a:prstDash val="solid"/>
                      <a:round/>
                    </a:ln>
                  </pic:spPr>
                </pic:pic>
              </a:graphicData>
            </a:graphic>
          </wp:inline>
        </w:drawing>
      </w:r>
    </w:p>
    <w:p>
      <w:pPr>
        <w:pStyle w:val="2"/>
        <w:keepNext w:val="0"/>
        <w:keepLines w:val="0"/>
        <w:pageBreakBefore w:val="0"/>
        <w:spacing w:after="80"/>
        <w:rPr>
          <w:b/>
          <w:bCs/>
          <w:sz w:val="34"/>
          <w:szCs w:val="34"/>
        </w:rPr>
      </w:pPr>
      <w:bookmarkStart w:id="120" w:name="_heading=h.cwk4kpu79o3z"/>
      <w:bookmarkEnd w:id="120"/>
      <w:r>
        <w:rPr>
          <w:rFonts w:ascii="Roboto Mono" w:eastAsia="Roboto Mono" w:cs="Roboto Mono" w:hAnsi="Roboto Mono"/>
          <w:b/>
          <w:bCs/>
          <w:sz w:val="26"/>
          <w:szCs w:val="26"/>
          <w:rtl/>
        </w:rPr>
        <w:t>Get Workout By ID</w:t>
      </w:r>
    </w:p>
    <w:p>
      <w:pPr>
        <w:spacing w:before="240" w:after="240"/>
      </w:pPr>
      <w:r>
        <w:rPr>
          <w:b/>
          <w:bCs/>
          <w:color w:val="188038"/>
          <w:sz w:val="34"/>
          <w:szCs w:val="34"/>
        </w:rPr>
        <w:drawing>
          <wp:inline distT="114300" distB="114300" distL="114300" distR="114300">
            <wp:extent cx="5943600" cy="3340100"/>
            <wp:effectExtent l="0" t="0" r="0" b="0"/>
            <wp:docPr id="41" name="图片 41"/>
            <wp:cNvGraphicFramePr>
              <a:graphicFrameLocks noChangeAspect="0"/>
            </wp:cNvGraphicFramePr>
            <a:graphic>
              <a:graphicData uri="http://schemas.openxmlformats.org/drawingml/2006/picture">
                <pic:pic>
                  <pic:nvPicPr>
                    <pic:cNvPr id="43" name="图片 43"/>
                    <pic:cNvPicPr/>
                  </pic:nvPicPr>
                  <pic:blipFill>
                    <a:blip r:embed="rId16"/>
                    <a:stretch>
                      <a:fillRect/>
                    </a:stretch>
                  </pic:blipFill>
                  <pic:spPr>
                    <a:xfrm rot="0">
                      <a:off x="0" y="0"/>
                      <a:ext cx="5943600" cy="3340100"/>
                    </a:xfrm>
                    <a:prstGeom prst="rect"/>
                    <a:noFill/>
                    <a:ln w="12700" cmpd="sng" cap="flat">
                      <a:solidFill>
                        <a:srgbClr val="000000"/>
                      </a:solidFill>
                      <a:prstDash val="solid"/>
                      <a:round/>
                    </a:ln>
                  </pic:spPr>
                </pic:pic>
              </a:graphicData>
            </a:graphic>
          </wp:inline>
        </w:drawing>
      </w:r>
    </w:p>
    <w:p>
      <w:pPr>
        <w:spacing w:before="240" w:after="240"/>
        <w:rPr>
          <w:b/>
          <w:bCs/>
          <w:sz w:val="34"/>
          <w:szCs w:val="34"/>
        </w:rPr>
      </w:pPr>
      <w:r>
        <w:rPr>
          <w:rFonts w:ascii="Roboto Mono" w:eastAsia="Roboto Mono" w:cs="Roboto Mono" w:hAnsi="Roboto Mono"/>
          <w:b/>
          <w:bCs/>
          <w:sz w:val="26"/>
          <w:szCs w:val="26"/>
          <w:rtl/>
        </w:rPr>
        <w:t>Update Workout</w:t>
      </w:r>
    </w:p>
    <w:p>
      <w:pPr>
        <w:spacing w:before="240" w:after="240"/>
        <w:ind w:left="720" w:firstLine="0"/>
      </w:pPr>
      <w:r>
        <w:rPr>
          <w:b/>
          <w:bCs/>
          <w:color w:val="188038"/>
          <w:sz w:val="34"/>
          <w:szCs w:val="34"/>
        </w:rPr>
        <w:drawing>
          <wp:inline distT="114300" distB="114300" distL="114300" distR="114300">
            <wp:extent cx="5943600" cy="3340100"/>
            <wp:effectExtent l="0" t="0" r="0" b="0"/>
            <wp:docPr id="44" name="图片 44"/>
            <wp:cNvGraphicFramePr>
              <a:graphicFrameLocks noChangeAspect="0"/>
            </wp:cNvGraphicFramePr>
            <a:graphic>
              <a:graphicData uri="http://schemas.openxmlformats.org/drawingml/2006/picture">
                <pic:pic>
                  <pic:nvPicPr>
                    <pic:cNvPr id="46" name="图片 46"/>
                    <pic:cNvPicPr/>
                  </pic:nvPicPr>
                  <pic:blipFill>
                    <a:blip r:embed="rId17"/>
                    <a:stretch>
                      <a:fillRect/>
                    </a:stretch>
                  </pic:blipFill>
                  <pic:spPr>
                    <a:xfrm rot="0">
                      <a:off x="0" y="0"/>
                      <a:ext cx="5943600" cy="3340100"/>
                    </a:xfrm>
                    <a:prstGeom prst="rect"/>
                    <a:noFill/>
                    <a:ln w="12700" cmpd="sng" cap="flat">
                      <a:solidFill>
                        <a:srgbClr val="000000"/>
                      </a:solidFill>
                      <a:prstDash val="solid"/>
                      <a:round/>
                    </a:ln>
                  </pic:spPr>
                </pic:pic>
              </a:graphicData>
            </a:graphic>
          </wp:inline>
        </w:drawing>
      </w:r>
    </w:p>
    <w:p>
      <w:pPr>
        <w:pStyle w:val="2"/>
        <w:keepNext w:val="0"/>
        <w:keepLines w:val="0"/>
        <w:pageBreakBefore w:val="0"/>
        <w:spacing w:after="80"/>
        <w:rPr>
          <w:b/>
          <w:bCs/>
          <w:sz w:val="34"/>
          <w:szCs w:val="34"/>
        </w:rPr>
      </w:pPr>
      <w:bookmarkStart w:id="121" w:name="_heading=h.h6uwdcbpikdd"/>
      <w:bookmarkEnd w:id="121"/>
      <w:r>
        <w:rPr>
          <w:rFonts w:ascii="Roboto Mono" w:eastAsia="Roboto Mono" w:cs="Roboto Mono" w:hAnsi="Roboto Mono"/>
          <w:b/>
          <w:bCs/>
          <w:sz w:val="26"/>
          <w:szCs w:val="26"/>
          <w:rtl/>
        </w:rPr>
        <w:t>Delete Workout</w:t>
      </w:r>
    </w:p>
    <w:p>
      <w:pPr>
        <w:spacing w:before="240" w:after="240"/>
        <w:ind w:left="720" w:firstLine="0"/>
      </w:pPr>
      <w:r>
        <w:rPr>
          <w:b/>
          <w:bCs/>
          <w:color w:val="188038"/>
          <w:sz w:val="34"/>
          <w:szCs w:val="34"/>
        </w:rPr>
        <w:drawing>
          <wp:inline distT="114300" distB="114300" distL="114300" distR="114300">
            <wp:extent cx="5943600" cy="3340100"/>
            <wp:effectExtent l="0" t="0" r="0" b="0"/>
            <wp:docPr id="47" name="图片 47"/>
            <wp:cNvGraphicFramePr>
              <a:graphicFrameLocks noChangeAspect="0"/>
            </wp:cNvGraphicFramePr>
            <a:graphic>
              <a:graphicData uri="http://schemas.openxmlformats.org/drawingml/2006/picture">
                <pic:pic>
                  <pic:nvPicPr>
                    <pic:cNvPr id="49" name="图片 49"/>
                    <pic:cNvPicPr/>
                  </pic:nvPicPr>
                  <pic:blipFill>
                    <a:blip r:embed="rId18"/>
                    <a:stretch>
                      <a:fillRect/>
                    </a:stretch>
                  </pic:blipFill>
                  <pic:spPr>
                    <a:xfrm rot="0">
                      <a:off x="0" y="0"/>
                      <a:ext cx="5943600" cy="3340100"/>
                    </a:xfrm>
                    <a:prstGeom prst="rect"/>
                    <a:noFill/>
                    <a:ln w="12700" cmpd="sng" cap="flat">
                      <a:solidFill>
                        <a:srgbClr val="000000"/>
                      </a:solidFill>
                      <a:prstDash val="solid"/>
                      <a:round/>
                    </a:ln>
                  </pic:spPr>
                </pic:pic>
              </a:graphicData>
            </a:graphic>
          </wp:inline>
        </w:drawing>
      </w:r>
    </w:p>
    <w:p>
      <w:pPr>
        <w:spacing w:before="240" w:after="240"/>
        <w:ind w:left="0" w:firstLine="0"/>
        <w:rPr>
          <w:b/>
          <w:bCs/>
          <w:sz w:val="46"/>
          <w:szCs w:val="46"/>
        </w:rPr>
      </w:pPr>
      <w:r>
        <w:rPr>
          <w:b/>
          <w:bCs/>
          <w:sz w:val="46"/>
          <w:szCs w:val="46"/>
          <w:rtl/>
        </w:rPr>
        <w:t>AI API Testing</w:t>
      </w:r>
    </w:p>
    <w:p>
      <w:pPr>
        <w:pStyle w:val="2"/>
        <w:keepNext w:val="0"/>
        <w:keepLines w:val="0"/>
        <w:pageBreakBefore w:val="0"/>
        <w:spacing w:after="80"/>
        <w:rPr>
          <w:b/>
          <w:bCs/>
          <w:sz w:val="34"/>
          <w:szCs w:val="34"/>
        </w:rPr>
      </w:pPr>
      <w:bookmarkStart w:id="122" w:name="_heading=h.yn0v4rw0v9rp"/>
      <w:bookmarkEnd w:id="122"/>
      <w:r>
        <w:rPr>
          <w:rFonts w:ascii="Roboto Mono" w:eastAsia="Roboto Mono" w:cs="Roboto Mono" w:hAnsi="Roboto Mono"/>
          <w:b/>
          <w:bCs/>
          <w:sz w:val="26"/>
          <w:szCs w:val="26"/>
          <w:rtl/>
        </w:rPr>
        <w:t>Workout Recommendation</w:t>
      </w:r>
    </w:p>
    <w:p>
      <w:pPr>
        <w:spacing w:before="240" w:after="240"/>
        <w:ind w:left="720" w:firstLine="0"/>
      </w:pPr>
      <w:r>
        <w:rPr>
          <w:b/>
          <w:bCs/>
          <w:color w:val="188038"/>
          <w:sz w:val="34"/>
          <w:szCs w:val="34"/>
        </w:rPr>
        <w:drawing>
          <wp:inline distT="114300" distB="114300" distL="114300" distR="114300">
            <wp:extent cx="5943600" cy="3340100"/>
            <wp:effectExtent l="0" t="0" r="0" b="0"/>
            <wp:docPr id="50" name="图片 50"/>
            <wp:cNvGraphicFramePr>
              <a:graphicFrameLocks noChangeAspect="0"/>
            </wp:cNvGraphicFramePr>
            <a:graphic>
              <a:graphicData uri="http://schemas.openxmlformats.org/drawingml/2006/picture">
                <pic:pic>
                  <pic:nvPicPr>
                    <pic:cNvPr id="52" name="图片 52"/>
                    <pic:cNvPicPr/>
                  </pic:nvPicPr>
                  <pic:blipFill>
                    <a:blip r:embed="rId19"/>
                    <a:stretch>
                      <a:fillRect/>
                    </a:stretch>
                  </pic:blipFill>
                  <pic:spPr>
                    <a:xfrm rot="0">
                      <a:off x="0" y="0"/>
                      <a:ext cx="5943600" cy="3340100"/>
                    </a:xfrm>
                    <a:prstGeom prst="rect"/>
                    <a:noFill/>
                    <a:ln w="12700" cmpd="sng" cap="flat">
                      <a:solidFill>
                        <a:srgbClr val="000000"/>
                      </a:solidFill>
                      <a:prstDash val="solid"/>
                      <a:round/>
                    </a:ln>
                  </pic:spPr>
                </pic:pic>
              </a:graphicData>
            </a:graphic>
          </wp:inline>
        </w:drawing>
      </w:r>
    </w:p>
    <w:p>
      <w:pPr>
        <w:pStyle w:val="2"/>
        <w:keepNext w:val="0"/>
        <w:keepLines w:val="0"/>
        <w:pageBreakBefore w:val="0"/>
        <w:spacing w:after="80"/>
        <w:rPr>
          <w:rFonts w:ascii="Roboto Mono" w:eastAsia="Roboto Mono" w:cs="Roboto Mono" w:hAnsi="Roboto Mono"/>
          <w:b/>
          <w:bCs/>
          <w:sz w:val="26"/>
          <w:szCs w:val="26"/>
        </w:rPr>
      </w:pPr>
      <w:bookmarkStart w:id="123" w:name="_heading=h.mhxbnd8ugbcz"/>
      <w:bookmarkEnd w:id="123"/>
    </w:p>
    <w:p>
      <w:pPr>
        <w:pStyle w:val="2"/>
        <w:keepNext w:val="0"/>
        <w:keepLines w:val="0"/>
        <w:pageBreakBefore w:val="0"/>
        <w:spacing w:after="80"/>
        <w:rPr>
          <w:rFonts w:ascii="Roboto Mono" w:eastAsia="Roboto Mono" w:cs="Roboto Mono" w:hAnsi="Roboto Mono"/>
          <w:b/>
          <w:bCs/>
          <w:sz w:val="26"/>
          <w:szCs w:val="26"/>
        </w:rPr>
      </w:pPr>
      <w:bookmarkStart w:id="124" w:name="_heading=h.j6yvhfnu0oep"/>
      <w:bookmarkEnd w:id="124"/>
    </w:p>
    <w:p>
      <w:pPr>
        <w:pStyle w:val="2"/>
        <w:keepNext w:val="0"/>
        <w:keepLines w:val="0"/>
        <w:pageBreakBefore w:val="0"/>
        <w:spacing w:after="80"/>
        <w:rPr>
          <w:rFonts w:ascii="Roboto Mono" w:eastAsia="Roboto Mono" w:cs="Roboto Mono" w:hAnsi="Roboto Mono"/>
          <w:b/>
          <w:bCs/>
          <w:sz w:val="26"/>
          <w:szCs w:val="26"/>
        </w:rPr>
      </w:pPr>
      <w:bookmarkStart w:id="125" w:name="_heading=h.e4g0yf4t7rg0"/>
      <w:bookmarkEnd w:id="125"/>
    </w:p>
    <w:p>
      <w:pPr>
        <w:pStyle w:val="2"/>
        <w:keepNext w:val="0"/>
        <w:keepLines w:val="0"/>
        <w:pageBreakBefore w:val="0"/>
        <w:spacing w:after="80"/>
        <w:rPr>
          <w:rFonts w:ascii="Roboto Mono" w:eastAsia="Roboto Mono" w:cs="Roboto Mono" w:hAnsi="Roboto Mono"/>
          <w:b/>
          <w:bCs/>
          <w:sz w:val="26"/>
          <w:szCs w:val="26"/>
        </w:rPr>
      </w:pPr>
      <w:bookmarkStart w:id="126" w:name="_heading=h.gb4myye5nq88"/>
      <w:bookmarkEnd w:id="126"/>
    </w:p>
    <w:p>
      <w:pPr>
        <w:pStyle w:val="2"/>
        <w:keepNext w:val="0"/>
        <w:keepLines w:val="0"/>
        <w:pageBreakBefore w:val="0"/>
        <w:spacing w:after="80"/>
        <w:rPr>
          <w:rFonts w:ascii="Roboto Mono" w:eastAsia="Roboto Mono" w:cs="Roboto Mono" w:hAnsi="Roboto Mono"/>
          <w:b/>
          <w:bCs/>
          <w:sz w:val="26"/>
          <w:szCs w:val="26"/>
        </w:rPr>
      </w:pPr>
      <w:bookmarkStart w:id="127" w:name="_heading=h.21ffxr5a1pg1"/>
      <w:bookmarkEnd w:id="127"/>
    </w:p>
    <w:p>
      <w:pPr>
        <w:pStyle w:val="2"/>
        <w:keepNext w:val="0"/>
        <w:keepLines w:val="0"/>
        <w:pageBreakBefore w:val="0"/>
        <w:spacing w:after="80"/>
        <w:rPr>
          <w:rFonts w:ascii="Roboto Mono" w:eastAsia="Roboto Mono" w:cs="Roboto Mono" w:hAnsi="Roboto Mono"/>
          <w:b/>
          <w:bCs/>
          <w:sz w:val="26"/>
          <w:szCs w:val="26"/>
        </w:rPr>
      </w:pPr>
      <w:bookmarkStart w:id="128" w:name="_heading=h.dp7nx99w663"/>
      <w:bookmarkEnd w:id="128"/>
    </w:p>
    <w:p>
      <w:pPr>
        <w:pStyle w:val="2"/>
        <w:keepNext w:val="0"/>
        <w:keepLines w:val="0"/>
        <w:pageBreakBefore w:val="0"/>
        <w:spacing w:after="80"/>
        <w:rPr>
          <w:rFonts w:ascii="Roboto Mono" w:eastAsia="Roboto Mono" w:cs="Roboto Mono" w:hAnsi="Roboto Mono"/>
          <w:b/>
          <w:bCs/>
          <w:sz w:val="26"/>
          <w:szCs w:val="26"/>
        </w:rPr>
      </w:pPr>
      <w:bookmarkStart w:id="129" w:name="_heading=h.gqe29it6nt34"/>
      <w:bookmarkEnd w:id="129"/>
    </w:p>
    <w:p>
      <w:pPr>
        <w:pStyle w:val="2"/>
        <w:keepNext w:val="0"/>
        <w:keepLines w:val="0"/>
        <w:pageBreakBefore w:val="0"/>
        <w:spacing w:after="80"/>
        <w:rPr>
          <w:rFonts w:ascii="Roboto Mono" w:eastAsia="Roboto Mono" w:cs="Roboto Mono" w:hAnsi="Roboto Mono"/>
          <w:b/>
          <w:bCs/>
          <w:sz w:val="26"/>
          <w:szCs w:val="26"/>
        </w:rPr>
      </w:pPr>
      <w:bookmarkStart w:id="130" w:name="_heading=h.hf12z0g7bnrt"/>
      <w:bookmarkEnd w:id="130"/>
      <w:r>
        <w:rPr>
          <w:rFonts w:ascii="Roboto Mono" w:eastAsia="Roboto Mono" w:cs="Roboto Mono" w:hAnsi="Roboto Mono"/>
          <w:b/>
          <w:bCs/>
          <w:sz w:val="26"/>
          <w:szCs w:val="26"/>
          <w:rtl/>
        </w:rPr>
        <w:t>Fitness Insights</w:t>
      </w:r>
    </w:p>
    <w:p>
      <w:pPr>
        <w:pStyle w:val="1"/>
        <w:keepNext w:val="0"/>
        <w:keepLines w:val="0"/>
        <w:pageBreakBefore w:val="0"/>
        <w:spacing w:before="480"/>
      </w:pPr>
      <w:bookmarkStart w:id="131" w:name="_heading=h.dvh7vxp48du7"/>
      <w:bookmarkEnd w:id="131"/>
      <w:r>
        <w:rPr>
          <w:b/>
          <w:bCs/>
          <w:color w:val="188038"/>
          <w:sz w:val="34"/>
          <w:szCs w:val="34"/>
        </w:rPr>
        <w:drawing>
          <wp:inline distT="114300" distB="114300" distL="114300" distR="114300">
            <wp:extent cx="5943600" cy="3289300"/>
            <wp:effectExtent l="0" t="0" r="0" b="0"/>
            <wp:docPr id="53" name="图片 53"/>
            <wp:cNvGraphicFramePr>
              <a:graphicFrameLocks noChangeAspect="0"/>
            </wp:cNvGraphicFramePr>
            <a:graphic>
              <a:graphicData uri="http://schemas.openxmlformats.org/drawingml/2006/picture">
                <pic:pic>
                  <pic:nvPicPr>
                    <pic:cNvPr id="55" name="图片 55"/>
                    <pic:cNvPicPr/>
                  </pic:nvPicPr>
                  <pic:blipFill>
                    <a:blip r:embed="rId20"/>
                    <a:stretch>
                      <a:fillRect/>
                    </a:stretch>
                  </pic:blipFill>
                  <pic:spPr>
                    <a:xfrm rot="0">
                      <a:off x="0" y="0"/>
                      <a:ext cx="5943600" cy="3289300"/>
                    </a:xfrm>
                    <a:prstGeom prst="rect"/>
                    <a:noFill/>
                    <a:ln w="12700" cmpd="sng" cap="flat">
                      <a:solidFill>
                        <a:srgbClr val="000000"/>
                      </a:solidFill>
                      <a:prstDash val="solid"/>
                      <a:round/>
                    </a:ln>
                  </pic:spPr>
                </pic:pic>
              </a:graphicData>
            </a:graphic>
          </wp:inline>
        </w:drawing>
      </w:r>
    </w:p>
    <w:p>
      <w:pPr>
        <w:pStyle w:val="1"/>
        <w:keepNext w:val="0"/>
        <w:keepLines w:val="0"/>
        <w:pageBreakBefore w:val="0"/>
        <w:spacing w:before="480"/>
        <w:rPr>
          <w:rFonts w:ascii="Roboto Mono" w:eastAsia="Roboto Mono" w:cs="Roboto Mono" w:hAnsi="Roboto Mono"/>
          <w:sz w:val="20"/>
          <w:szCs w:val="20"/>
        </w:rPr>
      </w:pPr>
      <w:bookmarkStart w:id="132" w:name="_heading=h.3q3nt8fx79gb"/>
      <w:bookmarkEnd w:id="132"/>
      <w:r>
        <w:rPr>
          <w:rFonts w:ascii="Roboto Mono" w:eastAsia="Roboto Mono" w:cs="Roboto Mono" w:hAnsi="Roboto Mono"/>
          <w:b/>
          <w:bCs/>
          <w:sz w:val="26"/>
          <w:szCs w:val="26"/>
          <w:rtl/>
        </w:rPr>
        <w:t>Demo Video Link:</w:t>
      </w:r>
      <w:r>
        <w:rPr>
          <w:b/>
          <w:bCs/>
          <w:sz w:val="46"/>
          <w:szCs w:val="46"/>
          <w:rtl/>
        </w:rPr>
        <w:t xml:space="preserve"> </w:t>
      </w:r>
      <w:r>
        <w:rPr>
          <w:rFonts w:ascii="Roboto Mono" w:eastAsia="Roboto Mono" w:cs="Roboto Mono" w:hAnsi="Roboto Mono"/>
          <w:color w:val="1155CC"/>
          <w:sz w:val="26"/>
          <w:szCs w:val="26"/>
          <w:u w:val="single"/>
          <w:rtl/>
        </w:rPr>
        <w:fldChar w:fldCharType="begin"/>
      </w:r>
      <w:r>
        <w:instrText>HYPERLINK "https://drive.google.com/file/d/1KswrctSaPI0eOYyJ3GkbbVHvHsU3EfZJ/view?usp=drive_link"</w:instrText>
      </w:r>
      <w:r>
        <w:rPr>
          <w:rFonts w:ascii="Roboto Mono" w:eastAsia="Roboto Mono" w:cs="Roboto Mono" w:hAnsi="Roboto Mono"/>
          <w:color w:val="1155CC"/>
          <w:sz w:val="26"/>
          <w:szCs w:val="26"/>
          <w:u w:val="single"/>
          <w:rtl/>
        </w:rPr>
        <w:fldChar w:fldCharType="separate"/>
      </w:r>
      <w:r>
        <w:rPr>
          <w:rFonts w:ascii="Roboto Mono" w:eastAsia="Roboto Mono" w:cs="Roboto Mono" w:hAnsi="Roboto Mono"/>
          <w:color w:val="1155CC"/>
          <w:sz w:val="26"/>
          <w:szCs w:val="26"/>
          <w:u w:val="single"/>
          <w:rtl/>
        </w:rPr>
        <w:t>https://drive.google.com/file/d/1KswrctSaPI0eOYyJ3GkbbVHvHsU3EfZJ/view?usp=drive_link</w:t>
      </w:r>
      <w:r>
        <w:rPr>
          <w:rFonts w:ascii="Roboto Mono" w:eastAsia="Roboto Mono" w:cs="Roboto Mono" w:hAnsi="Roboto Mono"/>
          <w:color w:val="1155CC"/>
          <w:sz w:val="26"/>
          <w:szCs w:val="26"/>
          <w:u w:val="single"/>
          <w:rtl/>
        </w:rPr>
        <w:fldChar w:fldCharType="end"/>
      </w:r>
    </w:p>
    <w:p>
      <w:pPr>
        <w:rPr>
          <w:b/>
          <w:bCs/>
        </w:rPr>
      </w:pPr>
    </w:p>
    <w:p>
      <w:pPr>
        <w:rPr>
          <w:b/>
          <w:bCs/>
        </w:rPr>
      </w:pPr>
      <w:r>
        <w:rPr>
          <w:b/>
          <w:bCs/>
          <w:rtl/>
        </w:rPr>
        <w:t xml:space="preserve">API TESTING VIDEO : </w:t>
      </w:r>
      <w:r>
        <w:rPr>
          <w:b/>
          <w:bCs/>
          <w:color w:val="1155CC"/>
          <w:u w:val="single"/>
          <w:rtl/>
        </w:rPr>
        <w:fldChar w:fldCharType="begin"/>
      </w:r>
      <w:r>
        <w:instrText>HYPERLINK "https://drive.google.com/file/d/1TCXG48a-78ryxF3gipdRMwRBwuhAgPaa/view?usp=drive_link"</w:instrText>
      </w:r>
      <w:r>
        <w:rPr>
          <w:b/>
          <w:bCs/>
          <w:color w:val="1155CC"/>
          <w:u w:val="single"/>
          <w:rtl/>
        </w:rPr>
        <w:fldChar w:fldCharType="separate"/>
      </w:r>
      <w:r>
        <w:rPr>
          <w:b/>
          <w:bCs/>
          <w:color w:val="1155CC"/>
          <w:u w:val="single"/>
          <w:rtl/>
        </w:rPr>
        <w:t>https://drive.google.com/file/d/1TCXG48a-78ryxF3gipdRMwRBwuhAgPaa/view?usp=drive_link</w:t>
      </w:r>
      <w:r>
        <w:rPr>
          <w:b/>
          <w:bCs/>
          <w:color w:val="1155CC"/>
          <w:u w:val="single"/>
          <w:rtl/>
        </w:rPr>
        <w:fldChar w:fldCharType="end"/>
      </w:r>
    </w:p>
    <w:p>
      <w:pPr>
        <w:pStyle w:val="1"/>
        <w:keepNext w:val="0"/>
        <w:keepLines w:val="0"/>
        <w:pageBreakBefore w:val="0"/>
        <w:spacing w:before="480"/>
      </w:pPr>
      <w:bookmarkStart w:id="133" w:name="_heading=h.gy9svui653yf"/>
      <w:bookmarkEnd w:id="133"/>
      <w:r>
        <w:rPr>
          <w:rFonts w:ascii="Roboto Mono" w:eastAsia="Roboto Mono" w:cs="Roboto Mono" w:hAnsi="Roboto Mono"/>
          <w:b/>
          <w:bCs/>
          <w:sz w:val="26"/>
          <w:szCs w:val="26"/>
          <w:rtl/>
        </w:rPr>
        <w:t>CodeDrive:</w:t>
      </w:r>
      <w:r>
        <w:rPr>
          <w:rFonts w:ascii="Roboto Mono" w:eastAsia="Roboto Mono" w:cs="Roboto Mono" w:hAnsi="Roboto Mono"/>
          <w:b/>
          <w:bCs/>
          <w:color w:val="1155CC"/>
          <w:sz w:val="26"/>
          <w:szCs w:val="26"/>
          <w:u w:val="single"/>
          <w:rtl/>
        </w:rPr>
        <w:fldChar w:fldCharType="begin"/>
      </w:r>
      <w:r>
        <w:instrText>HYPERLINK "https://drive.google.com/drive/folders/1hwmKxkHQkUI62JR1svI3xCQ2ShZ6Lj9y"</w:instrText>
      </w:r>
      <w:r>
        <w:rPr>
          <w:rFonts w:ascii="Roboto Mono" w:eastAsia="Roboto Mono" w:cs="Roboto Mono" w:hAnsi="Roboto Mono"/>
          <w:b/>
          <w:bCs/>
          <w:color w:val="1155CC"/>
          <w:sz w:val="26"/>
          <w:szCs w:val="26"/>
          <w:u w:val="single"/>
          <w:rtl/>
        </w:rPr>
        <w:fldChar w:fldCharType="separate"/>
      </w:r>
      <w:r>
        <w:rPr>
          <w:rFonts w:ascii="Roboto Mono" w:eastAsia="Roboto Mono" w:cs="Roboto Mono" w:hAnsi="Roboto Mono"/>
          <w:b/>
          <w:bCs/>
          <w:color w:val="1155CC"/>
          <w:sz w:val="26"/>
          <w:szCs w:val="26"/>
          <w:u w:val="single"/>
          <w:rtl/>
        </w:rPr>
        <w:t>https://drive.google.com/drive/folders/1hwmKxkHQkUI62JR1svI3xCQ2ShZ6Lj9y</w:t>
      </w:r>
      <w:r>
        <w:rPr>
          <w:rFonts w:ascii="Roboto Mono" w:eastAsia="Roboto Mono" w:cs="Roboto Mono" w:hAnsi="Roboto Mono"/>
          <w:b/>
          <w:bCs/>
          <w:color w:val="1155CC"/>
          <w:sz w:val="26"/>
          <w:szCs w:val="26"/>
          <w:u w:val="single"/>
          <w:rtl/>
        </w:rPr>
        <w:fldChar w:fldCharType="end"/>
      </w:r>
      <w:r>
        <w:rPr>
          <w:rtl/>
        </w:rPr>
        <w:t>.</w:t>
      </w:r>
    </w:p>
    <w:sectPr>
      <w:pgSz w:w="12240" w:h="15840"/>
      <w:pgMar w:top="1440" w:right="1440" w:bottom="1440" w:left="1440" w:header="720" w:footer="720" w:gutter="0"/>
      <w:pgNumType w:start="1"/>
      <w:docGrid w:linePitch="312" w:charSpace="0"/>
    </w:sectPr>
  </w:body>
</w:document>
</file>

<file path=word/fontTable.xml><?xml version="1.0" encoding="utf-8"?>
<w:fonts xmlns:w="http://schemas.openxmlformats.org/wordprocessingml/2006/main" xmlns:r="http://schemas.openxmlformats.org/officeDocument/2006/relationships">
  <w:font w:name="Roboto Mono">
    <w:altName w:val="Times New Roman"/>
    <w:panose1 w:val="00000000000000000000"/>
    <w:charset w:val="00"/>
    <w:family w:val="auto"/>
    <w:pitch w:val="variable"/>
  </w:font>
  <w:font w:name="Arial Unicode MS">
    <w:panose1 w:val="00000000000000000000"/>
    <w:charset w:val="00"/>
    <w:family w:val="auto"/>
    <w:pitch w:val="variable"/>
    <w:sig w:usb0="00000000" w:usb1="00000000" w:usb2="00000000" w:usb3="00000000" w:csb0="00000000" w:csb1="00000000"/>
  </w:font>
  <w:font w:name="Times New Roman">
    <w:panose1 w:val="00000000000000000000"/>
    <w:charset w:val="00"/>
    <w:family w:val="auto"/>
    <w:pitch w:val="variable"/>
    <w:sig w:usb0="00000000" w:usb1="00000000" w:usb2="00000000" w:usb3="00000000" w:csb0="00000000" w:csb1="00000000"/>
  </w:font>
  <w:font w:name="Calibri">
    <w:panose1 w:val="00000000000000000000"/>
    <w:charset w:val="00"/>
    <w:family w:val="auto"/>
    <w:pitch w:val="variable"/>
    <w:sig w:usb0="00000000" w:usb1="00000000" w:usb2="00000000" w:usb3="00000000" w:csb0="00000000" w:csb1="00000000"/>
  </w:font>
  <w:font w:name="宋体">
    <w:panose1 w:val="00000000000000000000"/>
    <w:charset w:val="00"/>
    <w:family w:val="auto"/>
    <w:pitch w:val="variable"/>
    <w:sig w:usb0="00000000" w:usb1="00000000" w:usb2="00000000" w:usb3="00000000" w:csb0="00000000" w:csb1="00000000"/>
  </w:font>
  <w:font w:name="Droid Sans">
    <w:panose1 w:val="00000000000000000000"/>
    <w:charset w:val="00"/>
    <w:family w:val="auto"/>
    <w:pitch w:val="variable"/>
    <w:sig w:usb0="00000000" w:usb1="00000000" w:usb2="00000000" w:usb3="00000000" w:csb0="00000000" w:csb1="00000000"/>
  </w:font>
  <w:font w:name="Arial">
    <w:panose1 w:val="00000000000000000000"/>
    <w:charset w:val="00"/>
    <w:family w:val="auto"/>
    <w:pitch w:val="variable"/>
    <w:sig w:usb0="00000000" w:usb1="00000000" w:usb2="00000000" w:usb3="00000000" w:csb0="00000000" w:csb1="00000000"/>
  </w:font>
</w:fonts>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w:abstractNum w:abstractNumId="0">
    <w:nsid w:val="00000015"/>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1">
    <w:nsid w:val="00000033"/>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2">
    <w:nsid w:val="00000029"/>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3">
    <w:nsid w:val="00000010"/>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4">
    <w:nsid w:val="00000011"/>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5">
    <w:nsid w:val="00000002"/>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6">
    <w:nsid w:val="00000009"/>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7">
    <w:nsid w:val="0000000D"/>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8">
    <w:nsid w:val="0000000E"/>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9">
    <w:nsid w:val="00000026"/>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10">
    <w:nsid w:val="0000002F"/>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11">
    <w:nsid w:val="00000022"/>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12">
    <w:nsid w:val="00000004"/>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13">
    <w:nsid w:val="00000013"/>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14">
    <w:nsid w:val="0000002D"/>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15">
    <w:nsid w:val="0000002A"/>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16">
    <w:nsid w:val="00000003"/>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17">
    <w:nsid w:val="00000024"/>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18">
    <w:nsid w:val="00000018"/>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19">
    <w:nsid w:val="00000028"/>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20">
    <w:nsid w:val="00000016"/>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21">
    <w:nsid w:val="0000000F"/>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22">
    <w:nsid w:val="00000030"/>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23">
    <w:nsid w:val="00000025"/>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24">
    <w:nsid w:val="00000020"/>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25">
    <w:nsid w:val="0000002B"/>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26">
    <w:nsid w:val="00000019"/>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27">
    <w:nsid w:val="00000000"/>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28">
    <w:nsid w:val="00000008"/>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29">
    <w:nsid w:val="00000031"/>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30">
    <w:nsid w:val="0000002E"/>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31">
    <w:nsid w:val="0000000C"/>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32">
    <w:nsid w:val="0000002C"/>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33">
    <w:nsid w:val="00000023"/>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34">
    <w:nsid w:val="00000005"/>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35">
    <w:nsid w:val="0000001D"/>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36">
    <w:nsid w:val="00000021"/>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37">
    <w:nsid w:val="00000001"/>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38">
    <w:nsid w:val="00000012"/>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39">
    <w:nsid w:val="0000001A"/>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40">
    <w:nsid w:val="0000001E"/>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41">
    <w:nsid w:val="00000032"/>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42">
    <w:nsid w:val="0000001F"/>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43">
    <w:nsid w:val="0000000A"/>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44">
    <w:nsid w:val="00000014"/>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45">
    <w:nsid w:val="00000006"/>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46">
    <w:nsid w:val="0000000B"/>
    <w:multiLevelType w:val="hybridMultilevel"/>
    <w:tmpl w:val="00000000"/>
    <w:lvl w:ilvl="0">
      <w:start w:val="1"/>
      <w:numFmt w:val="decimal"/>
      <w:lvlRestart w:val="0"/>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47">
    <w:nsid w:val="0000001C"/>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48">
    <w:nsid w:val="0000001B"/>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49">
    <w:nsid w:val="00000007"/>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50">
    <w:nsid w:val="00000027"/>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51">
    <w:nsid w:val="00000017"/>
    <w:multiLevelType w:val="hybridMultilevel"/>
    <w:tmpl w:val="00000000"/>
    <w:lvl w:ilvl="0">
      <w:start w:val="1"/>
      <w:numFmt w:val="decimal"/>
      <w:lvlRestart w:val="0"/>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78"/>
  <w:bordersDoNotSurroundHeader/>
  <w:bordersDoNotSurroundFooter/>
  <w:defaultTabStop w:val="720"/>
  <w:drawingGridHorizontalSpacing w:val="105"/>
  <w:drawingGridVerticalSpacing w:val="156"/>
  <w:displayHorizontalDrawingGridEvery w:val="0"/>
  <w:displayVerticalDrawingGridEvery w:val="1"/>
  <w:compat>
    <w:spaceForUL/>
    <w:growAutofi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widowControl w:val="0"/>
      <w:spacing w:line="240" w:lineRule="auto"/>
      <w:jc w:val="both"/>
    </w:pPr>
    <w:rPr>
      <w:rFonts w:ascii="Droid Sans" w:eastAsia="Droid Sans" w:cs="Times New Roman"/>
      <w:kern w:val="2"/>
      <w:sz w:val="21"/>
      <w:szCs w:val="21"/>
      <w:lang w:val="en-US" w:eastAsia="zh-CN" w:bidi="ar-SA"/>
    </w:rPr>
  </w:style>
  <w:style w:type="paragraph" w:styleId="1">
    <w:name w:val="heading 1"/>
    <w:basedOn w:val="15"/>
    <w:next w:val="15"/>
    <w:pPr>
      <w:keepNext/>
      <w:keepLines/>
      <w:pageBreakBefore w:val="0"/>
      <w:spacing w:before="400" w:after="120"/>
      <w:outlineLvl w:val="0"/>
    </w:pPr>
    <w:rPr>
      <w:sz w:val="40"/>
      <w:szCs w:val="40"/>
    </w:rPr>
  </w:style>
  <w:style w:type="paragraph" w:styleId="2">
    <w:name w:val="heading 2"/>
    <w:basedOn w:val="15"/>
    <w:next w:val="15"/>
    <w:pPr>
      <w:keepNext/>
      <w:keepLines/>
      <w:pageBreakBefore w:val="0"/>
      <w:spacing w:before="360" w:after="120"/>
      <w:outlineLvl w:val="1"/>
    </w:pPr>
    <w:rPr>
      <w:b w:val="0"/>
      <w:bCs w:val="0"/>
      <w:sz w:val="32"/>
      <w:szCs w:val="32"/>
    </w:rPr>
  </w:style>
  <w:style w:type="paragraph" w:styleId="3">
    <w:name w:val="heading 3"/>
    <w:basedOn w:val="15"/>
    <w:next w:val="15"/>
    <w:pPr>
      <w:keepNext/>
      <w:keepLines/>
      <w:pageBreakBefore w:val="0"/>
      <w:spacing w:before="320" w:after="80"/>
      <w:outlineLvl w:val="2"/>
    </w:pPr>
    <w:rPr>
      <w:b w:val="0"/>
      <w:bCs w:val="0"/>
      <w:color w:val="434343"/>
      <w:sz w:val="28"/>
      <w:szCs w:val="28"/>
    </w:rPr>
  </w:style>
  <w:style w:type="paragraph" w:styleId="4">
    <w:name w:val="heading 4"/>
    <w:basedOn w:val="15"/>
    <w:next w:val="15"/>
    <w:pPr>
      <w:keepNext/>
      <w:keepLines/>
      <w:pageBreakBefore w:val="0"/>
      <w:spacing w:before="280" w:after="80"/>
      <w:outlineLvl w:val="3"/>
    </w:pPr>
    <w:rPr>
      <w:color w:val="666666"/>
      <w:sz w:val="24"/>
      <w:szCs w:val="24"/>
    </w:rPr>
  </w:style>
  <w:style w:type="paragraph" w:styleId="5">
    <w:name w:val="heading 5"/>
    <w:basedOn w:val="15"/>
    <w:next w:val="15"/>
    <w:pPr>
      <w:keepNext/>
      <w:keepLines/>
      <w:pageBreakBefore w:val="0"/>
      <w:spacing w:before="240" w:after="80"/>
      <w:outlineLvl w:val="4"/>
    </w:pPr>
    <w:rPr>
      <w:color w:val="666666"/>
      <w:sz w:val="22"/>
      <w:szCs w:val="22"/>
    </w:rPr>
  </w:style>
  <w:style w:type="paragraph" w:styleId="6">
    <w:name w:val="heading 6"/>
    <w:basedOn w:val="15"/>
    <w:next w:val="15"/>
    <w:pPr>
      <w:keepNext/>
      <w:keepLines/>
      <w:pageBreakBefore w:val="0"/>
      <w:spacing w:before="240" w:after="80"/>
      <w:outlineLvl w:val="5"/>
    </w:pPr>
    <w:rPr>
      <w:i/>
      <w:iCs/>
      <w:color w:val="666666"/>
      <w:sz w:val="22"/>
      <w:szCs w:val="22"/>
    </w:rPr>
  </w:style>
  <w:style w:type="character" w:default="1" w:styleId="10">
    <w:name w:val="Default Paragraph Font"/>
  </w:style>
  <w:style w:type="paragraph" w:customStyle="1" w:styleId="15">
    <w:name w:val="normal"/>
    <w:pPr>
      <w:spacing w:line="276" w:lineRule="auto"/>
    </w:pPr>
    <w:rPr>
      <w:rFonts w:ascii="Arial" w:eastAsia="Arial" w:cs="Arial" w:hAnsi="Arial"/>
      <w:sz w:val="22"/>
      <w:szCs w:val="22"/>
      <w:lang w:val="en-US" w:eastAsia="zh-CN" w:bidi="ar-SA"/>
    </w:rPr>
  </w:style>
  <w:style w:type="paragraph" w:styleId="16">
    <w:name w:val="Title"/>
    <w:basedOn w:val="15"/>
    <w:next w:val="15"/>
    <w:pPr>
      <w:keepNext/>
      <w:keepLines/>
      <w:pageBreakBefore w:val="0"/>
      <w:spacing w:before="0" w:after="60"/>
    </w:pPr>
    <w:rPr>
      <w:sz w:val="52"/>
      <w:szCs w:val="52"/>
    </w:rPr>
  </w:style>
  <w:style w:type="paragraph" w:styleId="17">
    <w:name w:val="Subtitle"/>
    <w:basedOn w:val="15"/>
    <w:next w:val="15"/>
    <w:pPr>
      <w:keepNext/>
      <w:keepLines/>
      <w:pageBreakBefore w:val="0"/>
      <w:spacing w:before="0" w:after="320"/>
    </w:pPr>
    <w:rPr>
      <w:rFonts w:ascii="Arial" w:eastAsia="Arial" w:cs="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customXml" Target="ink/ink1.xml"/><Relationship Id="rId3" Type="http://schemas.openxmlformats.org/officeDocument/2006/relationships/image" Target="media/3.png"/><Relationship Id="rId4" Type="http://schemas.openxmlformats.org/officeDocument/2006/relationships/image" Target="media/6.png"/><Relationship Id="rId5" Type="http://schemas.openxmlformats.org/officeDocument/2006/relationships/image" Target="media/9.png"/><Relationship Id="rId6" Type="http://schemas.openxmlformats.org/officeDocument/2006/relationships/image" Target="media/12.png"/><Relationship Id="rId7" Type="http://schemas.openxmlformats.org/officeDocument/2006/relationships/image" Target="media/15.png"/><Relationship Id="rId8" Type="http://schemas.openxmlformats.org/officeDocument/2006/relationships/image" Target="media/18.png"/><Relationship Id="rId9" Type="http://schemas.openxmlformats.org/officeDocument/2006/relationships/image" Target="media/21.png"/><Relationship Id="rId10" Type="http://schemas.openxmlformats.org/officeDocument/2006/relationships/image" Target="media/24.png"/><Relationship Id="rId11" Type="http://schemas.openxmlformats.org/officeDocument/2006/relationships/image" Target="media/27.png"/><Relationship Id="rId12" Type="http://schemas.openxmlformats.org/officeDocument/2006/relationships/image" Target="media/30.png"/><Relationship Id="rId13" Type="http://schemas.openxmlformats.org/officeDocument/2006/relationships/image" Target="media/33.png"/><Relationship Id="rId14" Type="http://schemas.openxmlformats.org/officeDocument/2006/relationships/image" Target="media/36.png"/><Relationship Id="rId15" Type="http://schemas.openxmlformats.org/officeDocument/2006/relationships/image" Target="media/39.png"/><Relationship Id="rId16" Type="http://schemas.openxmlformats.org/officeDocument/2006/relationships/image" Target="media/42.png"/><Relationship Id="rId17" Type="http://schemas.openxmlformats.org/officeDocument/2006/relationships/image" Target="media/45.png"/><Relationship Id="rId18" Type="http://schemas.openxmlformats.org/officeDocument/2006/relationships/image" Target="media/48.png"/><Relationship Id="rId19" Type="http://schemas.openxmlformats.org/officeDocument/2006/relationships/image" Target="media/51.png"/><Relationship Id="rId20" Type="http://schemas.openxmlformats.org/officeDocument/2006/relationships/image" Target="media/54.png"/><Relationship Id="rId21" Type="http://schemas.openxmlformats.org/officeDocument/2006/relationships/styles" Target="styles.xml"/><Relationship Id="rId22" Type="http://schemas.openxmlformats.org/officeDocument/2006/relationships/numbering" Target="numbering.xml"/><Relationship Id="rId23" Type="http://schemas.openxmlformats.org/officeDocument/2006/relationships/fontTable" Target="fontTable.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6-09-29T22:33:23"/>
    </inkml:context>
    <inkml:brush xml:id="br0">
      <inkml:brushProperty name="width" value="0.052902635" units="cm"/>
      <inkml:brushProperty name="height" value="0.052902635" units="cm"/>
      <inkml:brushProperty name="fitToCurve" value="1"/>
      <inkml:brushProperty name="color" value="#333333"/>
    </inkml:brush>
  </inkml:definitions>
  <inkml:trace contextRef="#ctx0" brushRef="#br0"> 3 2 167, 1 2 386,</inkml:trace>
  <inkml:annotation type="path"> 74 14 1, 44 29 1, 14 29 1</inkml:annotation>
  <inkml:annotation type="data">ADAcA4CABAAAAAAAHQIaFAMJRLPmzAFFNEgRBQE4EXCo00EKDQOC9fGAgoqCfwBl+TA=
</inkml:annotation>
  <inkml:annotation type="types">AAEB
</inkml:annotation>
</inkml:ink>
</file>

<file path=docProps/app.xml><?xml version="1.0" encoding="utf-8"?>
<Properties xmlns="http://schemas.openxmlformats.org/officeDocument/2006/extended-properties">
  <Template>Normal.eit</Template>
  <TotalTime>1</TotalTime>
  <Application>Yozo_Office</Application>
  <Pages>34</Pages>
  <Words>3067</Words>
  <Characters>19241</Characters>
  <Lines>674</Lines>
  <Paragraphs>527</Paragraphs>
  <CharactersWithSpaces>21916</CharactersWithSpaces>
</Properties>
</file>

<file path=docProps/core.xml><?xml version="1.0" encoding="utf-8"?>
<cp:coreProperties xmlns:cp="http://schemas.openxmlformats.org/package/2006/metadata/core-properties" xmlns:dc="http://purl.org/dc/elements/1.1/" xmlns:dcterms="http://purl.org/dc/terms/" xmlns:xsi="http://www.w3.org/2001/XMLSchema-instance">
  <cp:lastModifiedBy>vivo user</cp:lastModifiedBy>
  <cp:revision>0</cp:revision>
  <dcterms:modified xsi:type="dcterms:W3CDTF">2026-09-29T14:33:24Z</dcterms:modified>
</cp:coreProperties>
</file>